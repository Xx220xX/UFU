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FB78278" w14:textId="77777777" w:rsidR="00F81AB5" w:rsidRPr="000E2038" w:rsidRDefault="00F81AB5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GoBack"/>
      <w:bookmarkEnd w:id="0"/>
    </w:p>
    <w:p w14:paraId="1FC39945" w14:textId="77777777" w:rsidR="00F81AB5" w:rsidRPr="000E2038" w:rsidRDefault="00F81AB5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562CB0E" w14:textId="77777777" w:rsidR="00F81AB5" w:rsidRPr="000E2038" w:rsidRDefault="00F81AB5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CE0A41" w14:textId="77777777" w:rsidR="00F81AB5" w:rsidRPr="000E2038" w:rsidRDefault="00F81AB5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2EBF3C5" w14:textId="3CDD5541" w:rsidR="00681291" w:rsidRPr="000E2038" w:rsidRDefault="00681291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946DB82" w14:textId="53F30F61" w:rsidR="00681291" w:rsidRPr="000E2038" w:rsidRDefault="7E5DB02E" w:rsidP="00F529D1">
      <w:pPr>
        <w:pStyle w:val="CapaFRNomeAutor"/>
        <w:spacing w:line="276" w:lineRule="auto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Henrique Santos de Lima– 11811ETE016</w:t>
      </w:r>
    </w:p>
    <w:p w14:paraId="520D1499" w14:textId="41443ADA" w:rsidR="687BD4D0" w:rsidRPr="000E2038" w:rsidRDefault="687BD4D0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997CC1D" w14:textId="77777777" w:rsidR="00681291" w:rsidRPr="000E2038" w:rsidRDefault="00681291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6C719E" w14:textId="77777777" w:rsidR="00414ACE" w:rsidRPr="000E2038" w:rsidRDefault="00414ACE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0FFD37" w14:textId="2EA1DF98" w:rsidR="00681291" w:rsidRPr="000E2038" w:rsidRDefault="00681291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8E6FE3" w14:textId="1EA0DB83" w:rsidR="00FE60B6" w:rsidRPr="000E2038" w:rsidRDefault="00FE60B6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Tensões, Corrente e Potências em Circuito Série, Fator de Potência e Corrente Alternada Senoidal</w:t>
      </w:r>
    </w:p>
    <w:p w14:paraId="1C11EC76" w14:textId="77777777" w:rsidR="00FE60B6" w:rsidRPr="000E2038" w:rsidRDefault="00FE60B6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BE7EFA" w14:textId="141A0EB8" w:rsidR="00FE60B6" w:rsidRPr="000E2038" w:rsidRDefault="7E5DB02E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Experimental de Circuitos Elétricos II</w:t>
      </w:r>
    </w:p>
    <w:p w14:paraId="12C700BC" w14:textId="3E60B5C1" w:rsidR="00414ACE" w:rsidRPr="000E2038" w:rsidRDefault="7E5DB02E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Prof.: Wellington </w:t>
      </w:r>
      <w:proofErr w:type="spellStart"/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Maycon</w:t>
      </w:r>
      <w:proofErr w:type="spellEnd"/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Santos Bernardes</w:t>
      </w:r>
    </w:p>
    <w:p w14:paraId="7773EEE8" w14:textId="77777777" w:rsidR="00414ACE" w:rsidRPr="000E2038" w:rsidRDefault="00414ACE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5A1267B" w14:textId="77777777" w:rsidR="00414ACE" w:rsidRPr="000E2038" w:rsidRDefault="00414ACE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A47E25" w14:textId="77777777" w:rsidR="00414ACE" w:rsidRPr="000E2038" w:rsidRDefault="00414ACE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C88103B" w14:textId="77777777" w:rsidR="00414ACE" w:rsidRPr="000E2038" w:rsidRDefault="00414ACE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AE38984" w14:textId="77777777" w:rsidR="00414ACE" w:rsidRPr="000E2038" w:rsidRDefault="00414ACE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C641AAE" w14:textId="77777777" w:rsidR="00414ACE" w:rsidRPr="000E2038" w:rsidRDefault="00414ACE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547A01" w14:textId="77777777" w:rsidR="00F81AB5" w:rsidRPr="000E2038" w:rsidRDefault="00F81AB5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043CB0F" w14:textId="77777777" w:rsidR="00F81AB5" w:rsidRPr="000E2038" w:rsidRDefault="00F81AB5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30E8DCD" w14:textId="77777777" w:rsidR="00414ACE" w:rsidRPr="000E2038" w:rsidRDefault="00414ACE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06296DC" w14:textId="77777777" w:rsidR="00414ACE" w:rsidRPr="000E2038" w:rsidRDefault="00414ACE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459315" w14:textId="77777777" w:rsidR="00F81AB5" w:rsidRPr="000E2038" w:rsidRDefault="00F81AB5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37F28F" w14:textId="77777777" w:rsidR="00F81AB5" w:rsidRPr="000E2038" w:rsidRDefault="00F81AB5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140734" w14:textId="77777777" w:rsidR="00414ACE" w:rsidRPr="000E2038" w:rsidRDefault="7E5DB02E" w:rsidP="00F529D1">
      <w:pPr>
        <w:pStyle w:val="CapaFRAnoLocal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Uberlândia-MG</w:t>
      </w:r>
    </w:p>
    <w:p w14:paraId="44653114" w14:textId="241E6C34" w:rsidR="00414ACE" w:rsidRPr="000E2038" w:rsidRDefault="7E5DB02E" w:rsidP="00F529D1">
      <w:pPr>
        <w:pStyle w:val="CapaFRAnoLocal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2019</w:t>
      </w:r>
    </w:p>
    <w:p w14:paraId="0D94A9C4" w14:textId="3B685614" w:rsidR="000E2038" w:rsidRPr="00566942" w:rsidRDefault="00F95DE3" w:rsidP="000E2038">
      <w:pPr>
        <w:spacing w:line="276" w:lineRule="auto"/>
        <w:ind w:firstLine="210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0E2038" w:rsidRPr="000E2038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lastRenderedPageBreak/>
        <w:t>Sumário</w:t>
      </w:r>
      <w:r w:rsidR="000E2038" w:rsidRPr="000E2038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2C0D2E12" w14:textId="358A0279" w:rsidR="00F529D1" w:rsidRPr="000E2038" w:rsidRDefault="00450B79" w:rsidP="000E2038">
      <w:pPr>
        <w:pStyle w:val="ABNT"/>
        <w:rPr>
          <w:smallCaps/>
          <w:sz w:val="24"/>
          <w:szCs w:val="24"/>
        </w:rPr>
      </w:pPr>
      <w:hyperlink w:anchor="_Toc19970872" w:history="1">
        <w:r w:rsidR="00F529D1" w:rsidRPr="000E2038">
          <w:rPr>
            <w:rStyle w:val="Hyperlink"/>
            <w:color w:val="000000" w:themeColor="text1"/>
            <w:sz w:val="24"/>
            <w:szCs w:val="24"/>
            <w:u w:val="none"/>
          </w:rPr>
          <w:t>Objetivos</w:t>
        </w:r>
        <w:r w:rsidR="00F529D1" w:rsidRPr="000E2038">
          <w:rPr>
            <w:webHidden/>
            <w:sz w:val="24"/>
            <w:szCs w:val="24"/>
          </w:rPr>
          <w:tab/>
        </w:r>
        <w:r w:rsidR="00F529D1" w:rsidRPr="000E2038">
          <w:rPr>
            <w:webHidden/>
            <w:sz w:val="24"/>
            <w:szCs w:val="24"/>
          </w:rPr>
          <w:fldChar w:fldCharType="begin"/>
        </w:r>
        <w:r w:rsidR="00F529D1" w:rsidRPr="000E2038">
          <w:rPr>
            <w:webHidden/>
            <w:sz w:val="24"/>
            <w:szCs w:val="24"/>
          </w:rPr>
          <w:instrText xml:space="preserve"> PAGEREF _Toc19970872 \h </w:instrText>
        </w:r>
        <w:r w:rsidR="00F529D1" w:rsidRPr="000E2038">
          <w:rPr>
            <w:webHidden/>
            <w:sz w:val="24"/>
            <w:szCs w:val="24"/>
          </w:rPr>
        </w:r>
        <w:r w:rsidR="00F529D1" w:rsidRPr="000E2038">
          <w:rPr>
            <w:webHidden/>
            <w:sz w:val="24"/>
            <w:szCs w:val="24"/>
          </w:rPr>
          <w:fldChar w:fldCharType="separate"/>
        </w:r>
        <w:r w:rsidR="0094342F">
          <w:rPr>
            <w:webHidden/>
            <w:sz w:val="24"/>
            <w:szCs w:val="24"/>
          </w:rPr>
          <w:t>3</w:t>
        </w:r>
        <w:r w:rsidR="00F529D1" w:rsidRPr="000E2038">
          <w:rPr>
            <w:webHidden/>
            <w:sz w:val="24"/>
            <w:szCs w:val="24"/>
          </w:rPr>
          <w:fldChar w:fldCharType="end"/>
        </w:r>
      </w:hyperlink>
    </w:p>
    <w:p w14:paraId="10AD3977" w14:textId="63B4EAE3" w:rsidR="00F529D1" w:rsidRPr="000E2038" w:rsidRDefault="00450B79" w:rsidP="000E2038">
      <w:pPr>
        <w:pStyle w:val="ABNT"/>
        <w:rPr>
          <w:smallCaps/>
          <w:sz w:val="24"/>
          <w:szCs w:val="24"/>
        </w:rPr>
      </w:pPr>
      <w:hyperlink w:anchor="_Toc19970873" w:history="1">
        <w:r w:rsidR="00F529D1" w:rsidRPr="000E2038">
          <w:rPr>
            <w:rStyle w:val="Hyperlink"/>
            <w:color w:val="000000" w:themeColor="text1"/>
            <w:sz w:val="24"/>
            <w:szCs w:val="24"/>
            <w:u w:val="none"/>
          </w:rPr>
          <w:t>Introdução</w:t>
        </w:r>
        <w:r w:rsidR="00F529D1" w:rsidRPr="000E2038">
          <w:rPr>
            <w:webHidden/>
            <w:sz w:val="24"/>
            <w:szCs w:val="24"/>
          </w:rPr>
          <w:tab/>
        </w:r>
        <w:r w:rsidR="00F529D1" w:rsidRPr="000E2038">
          <w:rPr>
            <w:webHidden/>
            <w:sz w:val="24"/>
            <w:szCs w:val="24"/>
          </w:rPr>
          <w:fldChar w:fldCharType="begin"/>
        </w:r>
        <w:r w:rsidR="00F529D1" w:rsidRPr="000E2038">
          <w:rPr>
            <w:webHidden/>
            <w:sz w:val="24"/>
            <w:szCs w:val="24"/>
          </w:rPr>
          <w:instrText xml:space="preserve"> PAGEREF _Toc19970873 \h </w:instrText>
        </w:r>
        <w:r w:rsidR="00F529D1" w:rsidRPr="000E2038">
          <w:rPr>
            <w:webHidden/>
            <w:sz w:val="24"/>
            <w:szCs w:val="24"/>
          </w:rPr>
        </w:r>
        <w:r w:rsidR="00F529D1" w:rsidRPr="000E2038">
          <w:rPr>
            <w:webHidden/>
            <w:sz w:val="24"/>
            <w:szCs w:val="24"/>
          </w:rPr>
          <w:fldChar w:fldCharType="separate"/>
        </w:r>
        <w:r w:rsidR="0094342F">
          <w:rPr>
            <w:webHidden/>
            <w:sz w:val="24"/>
            <w:szCs w:val="24"/>
          </w:rPr>
          <w:t>3</w:t>
        </w:r>
        <w:r w:rsidR="00F529D1" w:rsidRPr="000E2038">
          <w:rPr>
            <w:webHidden/>
            <w:sz w:val="24"/>
            <w:szCs w:val="24"/>
          </w:rPr>
          <w:fldChar w:fldCharType="end"/>
        </w:r>
      </w:hyperlink>
    </w:p>
    <w:p w14:paraId="6082444C" w14:textId="64926BF3" w:rsidR="00F529D1" w:rsidRPr="000E2038" w:rsidRDefault="00450B79" w:rsidP="000E2038">
      <w:pPr>
        <w:pStyle w:val="ABNT"/>
        <w:rPr>
          <w:smallCaps/>
          <w:sz w:val="24"/>
          <w:szCs w:val="24"/>
        </w:rPr>
      </w:pPr>
      <w:hyperlink w:anchor="_Toc19970874" w:history="1">
        <w:r w:rsidR="00F529D1" w:rsidRPr="000E2038">
          <w:rPr>
            <w:rStyle w:val="Hyperlink"/>
            <w:color w:val="000000" w:themeColor="text1"/>
            <w:sz w:val="24"/>
            <w:szCs w:val="24"/>
            <w:u w:val="none"/>
          </w:rPr>
          <w:t>Experimento:</w:t>
        </w:r>
        <w:r w:rsidR="00F529D1" w:rsidRPr="000E2038">
          <w:rPr>
            <w:webHidden/>
            <w:sz w:val="24"/>
            <w:szCs w:val="24"/>
          </w:rPr>
          <w:tab/>
        </w:r>
        <w:r w:rsidR="00F529D1" w:rsidRPr="000E2038">
          <w:rPr>
            <w:webHidden/>
            <w:sz w:val="24"/>
            <w:szCs w:val="24"/>
          </w:rPr>
          <w:fldChar w:fldCharType="begin"/>
        </w:r>
        <w:r w:rsidR="00F529D1" w:rsidRPr="000E2038">
          <w:rPr>
            <w:webHidden/>
            <w:sz w:val="24"/>
            <w:szCs w:val="24"/>
          </w:rPr>
          <w:instrText xml:space="preserve"> PAGEREF _Toc19970874 \h </w:instrText>
        </w:r>
        <w:r w:rsidR="00F529D1" w:rsidRPr="000E2038">
          <w:rPr>
            <w:webHidden/>
            <w:sz w:val="24"/>
            <w:szCs w:val="24"/>
          </w:rPr>
        </w:r>
        <w:r w:rsidR="00F529D1" w:rsidRPr="000E2038">
          <w:rPr>
            <w:webHidden/>
            <w:sz w:val="24"/>
            <w:szCs w:val="24"/>
          </w:rPr>
          <w:fldChar w:fldCharType="separate"/>
        </w:r>
        <w:r w:rsidR="0094342F">
          <w:rPr>
            <w:webHidden/>
            <w:sz w:val="24"/>
            <w:szCs w:val="24"/>
          </w:rPr>
          <w:t>4</w:t>
        </w:r>
        <w:r w:rsidR="00F529D1" w:rsidRPr="000E2038">
          <w:rPr>
            <w:webHidden/>
            <w:sz w:val="24"/>
            <w:szCs w:val="24"/>
          </w:rPr>
          <w:fldChar w:fldCharType="end"/>
        </w:r>
      </w:hyperlink>
    </w:p>
    <w:p w14:paraId="00830F0D" w14:textId="318281E2" w:rsidR="00F529D1" w:rsidRPr="000E2038" w:rsidRDefault="00450B79" w:rsidP="000E2038">
      <w:pPr>
        <w:pStyle w:val="ABNT"/>
        <w:rPr>
          <w:smallCaps/>
          <w:sz w:val="24"/>
          <w:szCs w:val="24"/>
        </w:rPr>
      </w:pPr>
      <w:hyperlink w:anchor="_Toc19970875" w:history="1">
        <w:r w:rsidR="00F529D1" w:rsidRPr="000E2038">
          <w:rPr>
            <w:rStyle w:val="Hyperlink"/>
            <w:color w:val="000000" w:themeColor="text1"/>
            <w:sz w:val="24"/>
            <w:szCs w:val="24"/>
            <w:u w:val="none"/>
          </w:rPr>
          <w:t>Análise sobre segurança</w:t>
        </w:r>
        <w:r w:rsidR="00F529D1" w:rsidRPr="000E2038">
          <w:rPr>
            <w:webHidden/>
            <w:sz w:val="24"/>
            <w:szCs w:val="24"/>
          </w:rPr>
          <w:tab/>
        </w:r>
        <w:r w:rsidR="00F529D1" w:rsidRPr="000E2038">
          <w:rPr>
            <w:webHidden/>
            <w:sz w:val="24"/>
            <w:szCs w:val="24"/>
          </w:rPr>
          <w:fldChar w:fldCharType="begin"/>
        </w:r>
        <w:r w:rsidR="00F529D1" w:rsidRPr="000E2038">
          <w:rPr>
            <w:webHidden/>
            <w:sz w:val="24"/>
            <w:szCs w:val="24"/>
          </w:rPr>
          <w:instrText xml:space="preserve"> PAGEREF _Toc19970875 \h </w:instrText>
        </w:r>
        <w:r w:rsidR="00F529D1" w:rsidRPr="000E2038">
          <w:rPr>
            <w:webHidden/>
            <w:sz w:val="24"/>
            <w:szCs w:val="24"/>
          </w:rPr>
        </w:r>
        <w:r w:rsidR="00F529D1" w:rsidRPr="000E2038">
          <w:rPr>
            <w:webHidden/>
            <w:sz w:val="24"/>
            <w:szCs w:val="24"/>
          </w:rPr>
          <w:fldChar w:fldCharType="separate"/>
        </w:r>
        <w:r w:rsidR="0094342F">
          <w:rPr>
            <w:webHidden/>
            <w:sz w:val="24"/>
            <w:szCs w:val="24"/>
          </w:rPr>
          <w:t>5</w:t>
        </w:r>
        <w:r w:rsidR="00F529D1" w:rsidRPr="000E2038">
          <w:rPr>
            <w:webHidden/>
            <w:sz w:val="24"/>
            <w:szCs w:val="24"/>
          </w:rPr>
          <w:fldChar w:fldCharType="end"/>
        </w:r>
      </w:hyperlink>
    </w:p>
    <w:p w14:paraId="3EE5075E" w14:textId="5DC9241B" w:rsidR="00F529D1" w:rsidRPr="000E2038" w:rsidRDefault="00450B79" w:rsidP="000E2038">
      <w:pPr>
        <w:pStyle w:val="ABNT"/>
        <w:rPr>
          <w:smallCaps/>
          <w:sz w:val="24"/>
          <w:szCs w:val="24"/>
        </w:rPr>
      </w:pPr>
      <w:hyperlink w:anchor="_Toc19970876" w:history="1">
        <w:r w:rsidR="00F529D1" w:rsidRPr="000E2038">
          <w:rPr>
            <w:rStyle w:val="Hyperlink"/>
            <w:color w:val="000000" w:themeColor="text1"/>
            <w:sz w:val="24"/>
            <w:szCs w:val="24"/>
            <w:u w:val="none"/>
            <w:shd w:val="clear" w:color="auto" w:fill="FFFFFF"/>
          </w:rPr>
          <w:t>Dados obtidos:</w:t>
        </w:r>
        <w:r w:rsidR="00F529D1" w:rsidRPr="000E2038">
          <w:rPr>
            <w:webHidden/>
            <w:sz w:val="24"/>
            <w:szCs w:val="24"/>
          </w:rPr>
          <w:tab/>
        </w:r>
        <w:r w:rsidR="00F529D1" w:rsidRPr="000E2038">
          <w:rPr>
            <w:webHidden/>
            <w:sz w:val="24"/>
            <w:szCs w:val="24"/>
          </w:rPr>
          <w:fldChar w:fldCharType="begin"/>
        </w:r>
        <w:r w:rsidR="00F529D1" w:rsidRPr="000E2038">
          <w:rPr>
            <w:webHidden/>
            <w:sz w:val="24"/>
            <w:szCs w:val="24"/>
          </w:rPr>
          <w:instrText xml:space="preserve"> PAGEREF _Toc19970876 \h </w:instrText>
        </w:r>
        <w:r w:rsidR="00F529D1" w:rsidRPr="000E2038">
          <w:rPr>
            <w:webHidden/>
            <w:sz w:val="24"/>
            <w:szCs w:val="24"/>
          </w:rPr>
        </w:r>
        <w:r w:rsidR="00F529D1" w:rsidRPr="000E2038">
          <w:rPr>
            <w:webHidden/>
            <w:sz w:val="24"/>
            <w:szCs w:val="24"/>
          </w:rPr>
          <w:fldChar w:fldCharType="separate"/>
        </w:r>
        <w:r w:rsidR="0094342F">
          <w:rPr>
            <w:webHidden/>
            <w:sz w:val="24"/>
            <w:szCs w:val="24"/>
          </w:rPr>
          <w:t>5</w:t>
        </w:r>
        <w:r w:rsidR="00F529D1" w:rsidRPr="000E2038">
          <w:rPr>
            <w:webHidden/>
            <w:sz w:val="24"/>
            <w:szCs w:val="24"/>
          </w:rPr>
          <w:fldChar w:fldCharType="end"/>
        </w:r>
      </w:hyperlink>
    </w:p>
    <w:p w14:paraId="735869FA" w14:textId="7431FFA9" w:rsidR="00F529D1" w:rsidRPr="000E2038" w:rsidRDefault="00450B79" w:rsidP="000E2038">
      <w:pPr>
        <w:pStyle w:val="ABNT"/>
        <w:rPr>
          <w:smallCaps/>
          <w:sz w:val="24"/>
          <w:szCs w:val="24"/>
        </w:rPr>
      </w:pPr>
      <w:hyperlink w:anchor="_Toc19970877" w:history="1">
        <w:r w:rsidR="00F529D1" w:rsidRPr="000E2038">
          <w:rPr>
            <w:rStyle w:val="Hyperlink"/>
            <w:color w:val="000000" w:themeColor="text1"/>
            <w:sz w:val="24"/>
            <w:szCs w:val="24"/>
            <w:u w:val="none"/>
          </w:rPr>
          <w:t>Questões</w:t>
        </w:r>
        <w:r w:rsidR="00F529D1" w:rsidRPr="000E2038">
          <w:rPr>
            <w:webHidden/>
            <w:sz w:val="24"/>
            <w:szCs w:val="24"/>
          </w:rPr>
          <w:tab/>
        </w:r>
        <w:r w:rsidR="00F529D1" w:rsidRPr="000E2038">
          <w:rPr>
            <w:webHidden/>
            <w:sz w:val="24"/>
            <w:szCs w:val="24"/>
          </w:rPr>
          <w:fldChar w:fldCharType="begin"/>
        </w:r>
        <w:r w:rsidR="00F529D1" w:rsidRPr="000E2038">
          <w:rPr>
            <w:webHidden/>
            <w:sz w:val="24"/>
            <w:szCs w:val="24"/>
          </w:rPr>
          <w:instrText xml:space="preserve"> PAGEREF _Toc19970877 \h </w:instrText>
        </w:r>
        <w:r w:rsidR="00F529D1" w:rsidRPr="000E2038">
          <w:rPr>
            <w:webHidden/>
            <w:sz w:val="24"/>
            <w:szCs w:val="24"/>
          </w:rPr>
        </w:r>
        <w:r w:rsidR="00F529D1" w:rsidRPr="000E2038">
          <w:rPr>
            <w:webHidden/>
            <w:sz w:val="24"/>
            <w:szCs w:val="24"/>
          </w:rPr>
          <w:fldChar w:fldCharType="separate"/>
        </w:r>
        <w:r w:rsidR="0094342F">
          <w:rPr>
            <w:webHidden/>
            <w:sz w:val="24"/>
            <w:szCs w:val="24"/>
          </w:rPr>
          <w:t>11</w:t>
        </w:r>
        <w:r w:rsidR="00F529D1" w:rsidRPr="000E2038">
          <w:rPr>
            <w:webHidden/>
            <w:sz w:val="24"/>
            <w:szCs w:val="24"/>
          </w:rPr>
          <w:fldChar w:fldCharType="end"/>
        </w:r>
      </w:hyperlink>
    </w:p>
    <w:p w14:paraId="21E69668" w14:textId="0A0F0990" w:rsidR="00F529D1" w:rsidRPr="000E2038" w:rsidRDefault="00450B79" w:rsidP="000E2038">
      <w:pPr>
        <w:pStyle w:val="ABNT"/>
        <w:rPr>
          <w:smallCaps/>
          <w:sz w:val="24"/>
          <w:szCs w:val="24"/>
        </w:rPr>
      </w:pPr>
      <w:hyperlink w:anchor="_Toc19970878" w:history="1">
        <w:r w:rsidR="00F529D1" w:rsidRPr="000E2038">
          <w:rPr>
            <w:rStyle w:val="Hyperlink"/>
            <w:color w:val="000000" w:themeColor="text1"/>
            <w:sz w:val="24"/>
            <w:szCs w:val="24"/>
            <w:u w:val="none"/>
          </w:rPr>
          <w:t>Simulação</w:t>
        </w:r>
        <w:r w:rsidR="00F529D1" w:rsidRPr="000E2038">
          <w:rPr>
            <w:webHidden/>
            <w:sz w:val="24"/>
            <w:szCs w:val="24"/>
          </w:rPr>
          <w:tab/>
        </w:r>
        <w:r w:rsidR="00F529D1" w:rsidRPr="000E2038">
          <w:rPr>
            <w:webHidden/>
            <w:sz w:val="24"/>
            <w:szCs w:val="24"/>
          </w:rPr>
          <w:fldChar w:fldCharType="begin"/>
        </w:r>
        <w:r w:rsidR="00F529D1" w:rsidRPr="000E2038">
          <w:rPr>
            <w:webHidden/>
            <w:sz w:val="24"/>
            <w:szCs w:val="24"/>
          </w:rPr>
          <w:instrText xml:space="preserve"> PAGEREF _Toc19970878 \h </w:instrText>
        </w:r>
        <w:r w:rsidR="00F529D1" w:rsidRPr="000E2038">
          <w:rPr>
            <w:webHidden/>
            <w:sz w:val="24"/>
            <w:szCs w:val="24"/>
          </w:rPr>
        </w:r>
        <w:r w:rsidR="00F529D1" w:rsidRPr="000E2038">
          <w:rPr>
            <w:webHidden/>
            <w:sz w:val="24"/>
            <w:szCs w:val="24"/>
          </w:rPr>
          <w:fldChar w:fldCharType="separate"/>
        </w:r>
        <w:r w:rsidR="0094342F">
          <w:rPr>
            <w:webHidden/>
            <w:sz w:val="24"/>
            <w:szCs w:val="24"/>
          </w:rPr>
          <w:t>12</w:t>
        </w:r>
        <w:r w:rsidR="00F529D1" w:rsidRPr="000E2038">
          <w:rPr>
            <w:webHidden/>
            <w:sz w:val="24"/>
            <w:szCs w:val="24"/>
          </w:rPr>
          <w:fldChar w:fldCharType="end"/>
        </w:r>
      </w:hyperlink>
    </w:p>
    <w:p w14:paraId="2624CD8E" w14:textId="4314D922" w:rsidR="00F529D1" w:rsidRPr="000E2038" w:rsidRDefault="00450B79" w:rsidP="000E2038">
      <w:pPr>
        <w:pStyle w:val="ABNT"/>
        <w:rPr>
          <w:smallCaps/>
          <w:sz w:val="24"/>
          <w:szCs w:val="24"/>
        </w:rPr>
      </w:pPr>
      <w:hyperlink w:anchor="_Toc19970879" w:history="1">
        <w:r w:rsidR="00F529D1" w:rsidRPr="000E2038">
          <w:rPr>
            <w:rStyle w:val="Hyperlink"/>
            <w:color w:val="000000" w:themeColor="text1"/>
            <w:sz w:val="24"/>
            <w:szCs w:val="24"/>
            <w:u w:val="none"/>
          </w:rPr>
          <w:t>Conclusão</w:t>
        </w:r>
        <w:r w:rsidR="00F529D1" w:rsidRPr="000E2038">
          <w:rPr>
            <w:webHidden/>
            <w:sz w:val="24"/>
            <w:szCs w:val="24"/>
          </w:rPr>
          <w:tab/>
        </w:r>
        <w:r w:rsidR="00F529D1" w:rsidRPr="000E2038">
          <w:rPr>
            <w:webHidden/>
            <w:sz w:val="24"/>
            <w:szCs w:val="24"/>
          </w:rPr>
          <w:fldChar w:fldCharType="begin"/>
        </w:r>
        <w:r w:rsidR="00F529D1" w:rsidRPr="000E2038">
          <w:rPr>
            <w:webHidden/>
            <w:sz w:val="24"/>
            <w:szCs w:val="24"/>
          </w:rPr>
          <w:instrText xml:space="preserve"> PAGEREF _Toc19970879 \h </w:instrText>
        </w:r>
        <w:r w:rsidR="00F529D1" w:rsidRPr="000E2038">
          <w:rPr>
            <w:webHidden/>
            <w:sz w:val="24"/>
            <w:szCs w:val="24"/>
          </w:rPr>
        </w:r>
        <w:r w:rsidR="00F529D1" w:rsidRPr="000E2038">
          <w:rPr>
            <w:webHidden/>
            <w:sz w:val="24"/>
            <w:szCs w:val="24"/>
          </w:rPr>
          <w:fldChar w:fldCharType="separate"/>
        </w:r>
        <w:r w:rsidR="0094342F">
          <w:rPr>
            <w:webHidden/>
            <w:sz w:val="24"/>
            <w:szCs w:val="24"/>
          </w:rPr>
          <w:t>16</w:t>
        </w:r>
        <w:r w:rsidR="00F529D1" w:rsidRPr="000E2038">
          <w:rPr>
            <w:webHidden/>
            <w:sz w:val="24"/>
            <w:szCs w:val="24"/>
          </w:rPr>
          <w:fldChar w:fldCharType="end"/>
        </w:r>
      </w:hyperlink>
    </w:p>
    <w:p w14:paraId="4EB18DA8" w14:textId="0C943CBA" w:rsidR="00F529D1" w:rsidRPr="000E2038" w:rsidRDefault="00F529D1" w:rsidP="000E2038">
      <w:pPr>
        <w:pStyle w:val="ABNT"/>
        <w:rPr>
          <w:rStyle w:val="Hyperlink"/>
          <w:color w:val="000000" w:themeColor="text1"/>
          <w:sz w:val="24"/>
          <w:szCs w:val="24"/>
          <w:u w:val="none"/>
        </w:rPr>
      </w:pPr>
      <w:r w:rsidRPr="000E2038">
        <w:rPr>
          <w:sz w:val="24"/>
          <w:szCs w:val="24"/>
        </w:rPr>
        <w:fldChar w:fldCharType="begin"/>
      </w:r>
      <w:r w:rsidRPr="000E2038">
        <w:rPr>
          <w:sz w:val="24"/>
          <w:szCs w:val="24"/>
        </w:rPr>
        <w:instrText xml:space="preserve"> TOC \o "1-2" \h \z \u </w:instrText>
      </w:r>
      <w:r w:rsidRPr="000E2038">
        <w:rPr>
          <w:sz w:val="24"/>
          <w:szCs w:val="24"/>
        </w:rPr>
        <w:fldChar w:fldCharType="separate"/>
      </w:r>
    </w:p>
    <w:p w14:paraId="02115732" w14:textId="7863E040" w:rsidR="00F529D1" w:rsidRPr="000E2038" w:rsidRDefault="00F529D1" w:rsidP="000E2038">
      <w:pPr>
        <w:pStyle w:val="ABNT"/>
        <w:rPr>
          <w:sz w:val="24"/>
          <w:szCs w:val="24"/>
        </w:rPr>
      </w:pPr>
      <w:r w:rsidRPr="000E2038">
        <w:rPr>
          <w:sz w:val="24"/>
          <w:szCs w:val="24"/>
        </w:rPr>
        <w:fldChar w:fldCharType="end"/>
      </w:r>
    </w:p>
    <w:p w14:paraId="42CE4C88" w14:textId="2CBB18AE" w:rsidR="00F529D1" w:rsidRPr="000E2038" w:rsidRDefault="00F529D1" w:rsidP="00F529D1">
      <w:pPr>
        <w:spacing w:line="276" w:lineRule="auto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br w:type="page"/>
      </w:r>
    </w:p>
    <w:p w14:paraId="765B2073" w14:textId="74655B62" w:rsidR="00F95DE3" w:rsidRPr="000E2038" w:rsidRDefault="7E5DB02E" w:rsidP="00F529D1">
      <w:pPr>
        <w:pStyle w:val="Ttulo2"/>
        <w:spacing w:line="276" w:lineRule="auto"/>
        <w:rPr>
          <w:rFonts w:cs="Times New Roman"/>
          <w:b/>
          <w:bCs/>
        </w:rPr>
      </w:pPr>
      <w:bookmarkStart w:id="1" w:name="_Toc19970492"/>
      <w:bookmarkStart w:id="2" w:name="_Toc19970644"/>
      <w:bookmarkStart w:id="3" w:name="_Toc19970872"/>
      <w:r w:rsidRPr="000E2038">
        <w:rPr>
          <w:rFonts w:cs="Times New Roman"/>
          <w:b/>
          <w:bCs/>
        </w:rPr>
        <w:lastRenderedPageBreak/>
        <w:t>Objetivos</w:t>
      </w:r>
      <w:bookmarkEnd w:id="1"/>
      <w:bookmarkEnd w:id="2"/>
      <w:bookmarkEnd w:id="3"/>
    </w:p>
    <w:p w14:paraId="0CAE8E67" w14:textId="735FD998" w:rsidR="00F95DE3" w:rsidRPr="000E2038" w:rsidRDefault="00F95DE3" w:rsidP="00F529D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FE60B6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Este experimento propõe </w:t>
      </w:r>
      <w:r w:rsidR="00F549F3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a estabelecer conceitos sobre a configuração do equipamento KRON, a utilização do wattímetro analógico e realizar</w:t>
      </w:r>
      <w:r w:rsidR="00FE60B6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medições de tensões, correntes, impedâncias, fator de potência e potencias utilizando os devidos equipamentos. Para analisa-los e compará-los com os valores teóricos.</w:t>
      </w:r>
    </w:p>
    <w:p w14:paraId="38A447F1" w14:textId="77777777" w:rsidR="002E72D4" w:rsidRPr="000E2038" w:rsidRDefault="002E72D4" w:rsidP="00F529D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B6697D" w14:textId="52CB091D" w:rsidR="007269C6" w:rsidRDefault="7E5DB02E" w:rsidP="00F529D1">
      <w:pPr>
        <w:pStyle w:val="Ttulo2"/>
        <w:spacing w:line="276" w:lineRule="auto"/>
        <w:rPr>
          <w:rFonts w:cs="Times New Roman"/>
          <w:b/>
          <w:bCs/>
        </w:rPr>
      </w:pPr>
      <w:bookmarkStart w:id="4" w:name="_Toc19970493"/>
      <w:bookmarkStart w:id="5" w:name="_Toc19970645"/>
      <w:bookmarkStart w:id="6" w:name="_Toc19970873"/>
      <w:r w:rsidRPr="000E2038">
        <w:rPr>
          <w:rFonts w:cs="Times New Roman"/>
          <w:b/>
          <w:bCs/>
        </w:rPr>
        <w:t>Introdução</w:t>
      </w:r>
      <w:bookmarkEnd w:id="4"/>
      <w:bookmarkEnd w:id="5"/>
      <w:bookmarkEnd w:id="6"/>
    </w:p>
    <w:p w14:paraId="52297786" w14:textId="44BCCFE6" w:rsidR="00CF056F" w:rsidRDefault="00CF056F" w:rsidP="00CF056F">
      <w:r>
        <w:tab/>
        <w:t xml:space="preserve">Circuitos RLC são comuns, como por exemplo um motor e um banco de capacitores para alimentar o reativo consumido pelo motor. A análise deste tipo de circuito é importante para diminuir </w:t>
      </w:r>
      <w:r w:rsidR="00900D57">
        <w:t>projetar alterações no circuito visando a diminuição de potencia reativa consumida da fonte.</w:t>
      </w:r>
    </w:p>
    <w:p w14:paraId="1A80855F" w14:textId="421FC154" w:rsidR="00900D57" w:rsidRDefault="00900D57" w:rsidP="00CF056F">
      <w:r>
        <w:tab/>
        <w:t xml:space="preserve">Potencia reativa e a ativa são diferentes, a potencia ativa é a que faz trabalho e a reativa é a que alimenta campo elétrico e campo magnético. Sendo a potencia reativa representado como a parte imaginaria da potência aparente, a mesma é o modulo entre o complexo potência ativa + potência reativa. Para determinar a potência que </w:t>
      </w:r>
      <w:r w:rsidR="009F3349">
        <w:t>está</w:t>
      </w:r>
      <w:r>
        <w:t xml:space="preserve"> sendo consumida de uma fonte é feito o cálculo de da tensão vezes a Corrente que saem da fonte, este </w:t>
      </w:r>
      <w:r w:rsidR="009F3349">
        <w:t>dará a</w:t>
      </w:r>
      <w:r>
        <w:t xml:space="preserve"> </w:t>
      </w:r>
      <w:r w:rsidR="009F3349">
        <w:t>potência</w:t>
      </w:r>
      <w:r>
        <w:t xml:space="preserve"> aparente</w:t>
      </w:r>
      <w:r w:rsidR="009F3349">
        <w:t>. Para obter a potência ativa multiplicasse a potência aparente pelo cosseno do ângulo entre a tensão e corrente e para obter potencia reativa multiplicasse pelo seno do ângulo.</w:t>
      </w:r>
    </w:p>
    <w:p w14:paraId="57488569" w14:textId="77777777" w:rsidR="009F3349" w:rsidRDefault="009F3349" w:rsidP="00CF056F"/>
    <w:p w14:paraId="32396765" w14:textId="77777777" w:rsidR="009F3349" w:rsidRPr="00CF056F" w:rsidRDefault="009F3349" w:rsidP="00CF056F"/>
    <w:p w14:paraId="1E1A84A4" w14:textId="779A9391" w:rsidR="007269C6" w:rsidRPr="000E2038" w:rsidRDefault="007269C6" w:rsidP="00F529D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</w:p>
    <w:p w14:paraId="61D2A970" w14:textId="53A9A563" w:rsidR="7E5DB02E" w:rsidRPr="000E2038" w:rsidRDefault="7E5DB02E" w:rsidP="00F529D1">
      <w:pPr>
        <w:spacing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42BF3F" w14:textId="7F93787D" w:rsidR="00F549F3" w:rsidRPr="000E2038" w:rsidRDefault="007269C6" w:rsidP="00F529D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2ED95AA" w14:textId="3F249078" w:rsidR="002E72D4" w:rsidRPr="000E2038" w:rsidRDefault="00F549F3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A2F20F8" w14:textId="1E51C8D5" w:rsidR="00AB06AC" w:rsidRPr="000E2038" w:rsidRDefault="7E5DB02E" w:rsidP="00F529D1">
      <w:pPr>
        <w:pStyle w:val="Ttulo2"/>
        <w:spacing w:line="276" w:lineRule="auto"/>
        <w:rPr>
          <w:rFonts w:cs="Times New Roman"/>
          <w:b/>
          <w:bCs/>
          <w:sz w:val="24"/>
          <w:szCs w:val="24"/>
        </w:rPr>
      </w:pPr>
      <w:bookmarkStart w:id="7" w:name="_Toc19970494"/>
      <w:bookmarkStart w:id="8" w:name="_Toc19970646"/>
      <w:bookmarkStart w:id="9" w:name="_Toc19970874"/>
      <w:r w:rsidRPr="000E2038">
        <w:rPr>
          <w:rFonts w:cs="Times New Roman"/>
          <w:b/>
          <w:bCs/>
        </w:rPr>
        <w:lastRenderedPageBreak/>
        <w:t>Experimento</w:t>
      </w:r>
      <w:r w:rsidRPr="000E2038">
        <w:rPr>
          <w:rFonts w:cs="Times New Roman"/>
          <w:b/>
          <w:bCs/>
          <w:sz w:val="24"/>
          <w:szCs w:val="24"/>
        </w:rPr>
        <w:t>:</w:t>
      </w:r>
      <w:bookmarkEnd w:id="7"/>
      <w:bookmarkEnd w:id="8"/>
      <w:bookmarkEnd w:id="9"/>
    </w:p>
    <w:p w14:paraId="4292528B" w14:textId="77777777" w:rsidR="00AB06AC" w:rsidRPr="000E2038" w:rsidRDefault="00AB06AC" w:rsidP="00F529D1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E2AB6F" w14:textId="2D1BAFAC" w:rsidR="002E72D4" w:rsidRPr="000E2038" w:rsidRDefault="7E5DB02E" w:rsidP="00F529D1">
      <w:pPr>
        <w:pStyle w:val="Ttulo3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970495"/>
      <w:bookmarkStart w:id="11" w:name="_Toc19970647"/>
      <w:r w:rsidRPr="000E203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Materiais e ferramentas</w:t>
      </w:r>
      <w:bookmarkEnd w:id="10"/>
      <w:bookmarkEnd w:id="11"/>
    </w:p>
    <w:p w14:paraId="350BC93C" w14:textId="7C711B40" w:rsidR="00F549F3" w:rsidRPr="000E2038" w:rsidRDefault="003F478F" w:rsidP="00F529D1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KROM </w:t>
      </w:r>
      <w:proofErr w:type="spellStart"/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Mult</w:t>
      </w:r>
      <w:proofErr w:type="spellEnd"/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</w:t>
      </w:r>
      <w:r w:rsidR="00F549F3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A2F6CC0" w14:textId="6D455258" w:rsidR="00F549F3" w:rsidRPr="000E2038" w:rsidRDefault="00F549F3" w:rsidP="00F529D1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Voltímetro analógico</w:t>
      </w:r>
    </w:p>
    <w:p w14:paraId="221D395B" w14:textId="77777777" w:rsidR="00F549F3" w:rsidRPr="000E2038" w:rsidRDefault="00F549F3" w:rsidP="00F529D1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Miliamperímetro analógico</w:t>
      </w:r>
    </w:p>
    <w:p w14:paraId="0F72057F" w14:textId="13E437E5" w:rsidR="00FE60B6" w:rsidRPr="000E2038" w:rsidRDefault="00F549F3" w:rsidP="00F529D1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Wattímetro </w:t>
      </w:r>
      <w:r w:rsidR="00FE60B6"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analógico</w:t>
      </w:r>
    </w:p>
    <w:p w14:paraId="4ECFAAAD" w14:textId="6B2864F8" w:rsidR="002E72D4" w:rsidRPr="000E2038" w:rsidRDefault="00FE60B6" w:rsidP="00F529D1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Indutor 136mH</w:t>
      </w:r>
    </w:p>
    <w:p w14:paraId="07B66F04" w14:textId="7B9AFD22" w:rsidR="00FE60B6" w:rsidRPr="000E2038" w:rsidRDefault="00FE60B6" w:rsidP="00F529D1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Capacitor </w:t>
      </w:r>
    </w:p>
    <w:p w14:paraId="03EE065A" w14:textId="22D94468" w:rsidR="00FE60B6" w:rsidRPr="000E2038" w:rsidRDefault="003F478F" w:rsidP="00F529D1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Reostato</w:t>
      </w:r>
    </w:p>
    <w:p w14:paraId="54F52161" w14:textId="2DDE1D9D" w:rsidR="00AB06AC" w:rsidRPr="000E2038" w:rsidRDefault="7E5DB02E" w:rsidP="00F529D1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Varivolt</w:t>
      </w:r>
      <w:proofErr w:type="spellEnd"/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192ECCA" w14:textId="77777777" w:rsidR="00AB06AC" w:rsidRPr="000E2038" w:rsidRDefault="7E5DB02E" w:rsidP="00F529D1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Óculos de proteção </w:t>
      </w:r>
    </w:p>
    <w:p w14:paraId="54AA3EDE" w14:textId="045128FB" w:rsidR="00AB06AC" w:rsidRPr="000E2038" w:rsidRDefault="003F478F" w:rsidP="00F529D1">
      <w:pPr>
        <w:pStyle w:val="Ttulo3"/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2" w:name="_Toc19970496"/>
      <w:bookmarkStart w:id="13" w:name="_Toc19970648"/>
      <w:r w:rsidRPr="000E20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Montagem</w:t>
      </w:r>
      <w:r w:rsidR="7E5DB02E"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bookmarkEnd w:id="12"/>
      <w:bookmarkEnd w:id="13"/>
    </w:p>
    <w:p w14:paraId="389DCD92" w14:textId="5F5391D6" w:rsidR="00627BBB" w:rsidRPr="000E2038" w:rsidRDefault="00627BBB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Montagem para configuração do KRON e utilização do Wattímetro:</w:t>
      </w:r>
    </w:p>
    <w:p w14:paraId="240EAF49" w14:textId="77777777" w:rsidR="00627BBB" w:rsidRPr="000E2038" w:rsidRDefault="00627BBB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7D99A" w14:textId="69A16FEF" w:rsidR="00627BBB" w:rsidRPr="000E2038" w:rsidRDefault="00627BBB" w:rsidP="00F529D1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eastAsia="en-US"/>
        </w:rPr>
      </w:pPr>
      <w:r w:rsidRPr="000E203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782A0B88" wp14:editId="72B335CD">
            <wp:extent cx="4680000" cy="1845056"/>
            <wp:effectExtent l="0" t="0" r="635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4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36C0" w14:textId="034AE943" w:rsidR="00627BBB" w:rsidRPr="000E2038" w:rsidRDefault="00627BBB" w:rsidP="00F529D1">
      <w:pPr>
        <w:pStyle w:val="PargrafodaLista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Figura 1 – Circuito para a configuração do KRON e utilização do Wattímetro</w:t>
      </w:r>
    </w:p>
    <w:p w14:paraId="6BE36D01" w14:textId="77777777" w:rsidR="00627BBB" w:rsidRPr="000E2038" w:rsidRDefault="00627BBB" w:rsidP="00F529D1">
      <w:pPr>
        <w:pStyle w:val="PargrafodaLista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C8D908" w14:textId="0DB679C2" w:rsidR="00627BBB" w:rsidRPr="000E2038" w:rsidRDefault="00627BBB" w:rsidP="00F529D1">
      <w:pPr>
        <w:pStyle w:val="PargrafodaLista"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677CF5" w14:textId="70922A6E" w:rsidR="00627BBB" w:rsidRPr="000E2038" w:rsidRDefault="00627BBB" w:rsidP="00F529D1">
      <w:pPr>
        <w:pStyle w:val="PargrafodaLista"/>
        <w:spacing w:line="276" w:lineRule="auto"/>
        <w:ind w:left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Montagem para realização do experimento:</w:t>
      </w:r>
    </w:p>
    <w:p w14:paraId="336968DE" w14:textId="77777777" w:rsidR="003F478F" w:rsidRPr="000E2038" w:rsidRDefault="003F478F" w:rsidP="00F529D1">
      <w:pPr>
        <w:pStyle w:val="PargrafodaLista"/>
        <w:keepNext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0BD2954" wp14:editId="13F1BB78">
            <wp:extent cx="4680000" cy="1632963"/>
            <wp:effectExtent l="0" t="0" r="635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67" b="14603"/>
                    <a:stretch/>
                  </pic:blipFill>
                  <pic:spPr bwMode="auto">
                    <a:xfrm>
                      <a:off x="0" y="0"/>
                      <a:ext cx="4680000" cy="163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194A9" w14:textId="228B229C" w:rsidR="00627BBB" w:rsidRPr="000E2038" w:rsidRDefault="003F478F" w:rsidP="00F529D1">
      <w:pPr>
        <w:pStyle w:val="Legenda"/>
        <w:spacing w:line="276" w:lineRule="auto"/>
        <w:rPr>
          <w:rFonts w:cs="Times New Roman"/>
          <w:b w:val="0"/>
          <w:bCs w:val="0"/>
          <w:color w:val="000000" w:themeColor="text1"/>
          <w:szCs w:val="24"/>
        </w:rPr>
      </w:pPr>
      <w:r w:rsidRPr="000E2038">
        <w:rPr>
          <w:rFonts w:cs="Times New Roman"/>
          <w:b w:val="0"/>
          <w:bCs w:val="0"/>
          <w:color w:val="000000" w:themeColor="text1"/>
          <w:szCs w:val="24"/>
        </w:rPr>
        <w:t xml:space="preserve">Figura </w:t>
      </w:r>
      <w:r w:rsidR="00627BBB" w:rsidRPr="000E2038">
        <w:rPr>
          <w:rFonts w:cs="Times New Roman"/>
          <w:b w:val="0"/>
          <w:bCs w:val="0"/>
          <w:color w:val="000000" w:themeColor="text1"/>
          <w:szCs w:val="24"/>
        </w:rPr>
        <w:t>2</w:t>
      </w:r>
      <w:r w:rsidRPr="000E2038">
        <w:rPr>
          <w:rFonts w:cs="Times New Roman"/>
          <w:b w:val="0"/>
          <w:bCs w:val="0"/>
          <w:color w:val="000000" w:themeColor="text1"/>
          <w:szCs w:val="24"/>
        </w:rPr>
        <w:t xml:space="preserve"> – Circuito para o experimento</w:t>
      </w:r>
    </w:p>
    <w:p w14:paraId="793B52C0" w14:textId="42314CF1" w:rsidR="00F549F3" w:rsidRPr="000E2038" w:rsidRDefault="00460F98" w:rsidP="00F529D1">
      <w:pPr>
        <w:pStyle w:val="Legenda"/>
        <w:spacing w:line="276" w:lineRule="auto"/>
        <w:rPr>
          <w:rFonts w:cs="Times New Roman"/>
          <w:color w:val="000000" w:themeColor="text1"/>
          <w:szCs w:val="24"/>
        </w:rPr>
      </w:pPr>
      <w:r w:rsidRPr="000E2038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26E1B893" wp14:editId="53A631EE">
            <wp:extent cx="4680000" cy="2899376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5"/>
                    <a:stretch/>
                  </pic:blipFill>
                  <pic:spPr bwMode="auto">
                    <a:xfrm>
                      <a:off x="0" y="0"/>
                      <a:ext cx="4680000" cy="289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CD29" w14:textId="758ED33E" w:rsidR="003F478F" w:rsidRPr="000E2038" w:rsidRDefault="00460F98" w:rsidP="00F529D1">
      <w:pPr>
        <w:pStyle w:val="Legenda"/>
        <w:spacing w:line="276" w:lineRule="auto"/>
        <w:rPr>
          <w:rFonts w:cs="Times New Roman"/>
          <w:b w:val="0"/>
          <w:bCs w:val="0"/>
          <w:color w:val="000000" w:themeColor="text1"/>
          <w:szCs w:val="24"/>
        </w:rPr>
      </w:pPr>
      <w:r w:rsidRPr="000E2038">
        <w:rPr>
          <w:rFonts w:cs="Times New Roman"/>
          <w:b w:val="0"/>
          <w:bCs w:val="0"/>
          <w:color w:val="000000" w:themeColor="text1"/>
          <w:szCs w:val="24"/>
        </w:rPr>
        <w:t xml:space="preserve">Figura </w:t>
      </w:r>
      <w:r w:rsidR="00627BBB" w:rsidRPr="000E2038">
        <w:rPr>
          <w:rFonts w:cs="Times New Roman"/>
          <w:b w:val="0"/>
          <w:bCs w:val="0"/>
          <w:color w:val="000000" w:themeColor="text1"/>
          <w:szCs w:val="24"/>
        </w:rPr>
        <w:t>3</w:t>
      </w:r>
      <w:r w:rsidRPr="000E2038">
        <w:rPr>
          <w:rFonts w:cs="Times New Roman"/>
          <w:b w:val="0"/>
          <w:bCs w:val="0"/>
          <w:color w:val="000000" w:themeColor="text1"/>
          <w:szCs w:val="24"/>
        </w:rPr>
        <w:t xml:space="preserve"> – montagem realizada</w:t>
      </w:r>
    </w:p>
    <w:p w14:paraId="082107F9" w14:textId="77777777" w:rsidR="00627BBB" w:rsidRPr="000E2038" w:rsidRDefault="00627BBB" w:rsidP="00F529D1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CD4F5A0" w14:textId="16A30C71" w:rsidR="003F478F" w:rsidRPr="000E2038" w:rsidRDefault="003F478F" w:rsidP="00F529D1">
      <w:pPr>
        <w:pStyle w:val="Ttulo2"/>
        <w:spacing w:line="276" w:lineRule="auto"/>
        <w:rPr>
          <w:rFonts w:eastAsia="Times New Roman" w:cs="Times New Roman"/>
          <w:b/>
          <w:bCs/>
          <w:lang w:eastAsia="ar-SA"/>
        </w:rPr>
      </w:pPr>
      <w:bookmarkStart w:id="14" w:name="_Toc19970497"/>
      <w:bookmarkStart w:id="15" w:name="_Toc19970649"/>
      <w:bookmarkStart w:id="16" w:name="_Toc19970875"/>
      <w:r w:rsidRPr="000E2038">
        <w:rPr>
          <w:rFonts w:cs="Times New Roman"/>
          <w:b/>
          <w:bCs/>
        </w:rPr>
        <w:t>Análise sobre segurança</w:t>
      </w:r>
      <w:bookmarkEnd w:id="14"/>
      <w:bookmarkEnd w:id="15"/>
      <w:bookmarkEnd w:id="16"/>
      <w:r w:rsidRPr="000E2038">
        <w:rPr>
          <w:rFonts w:cs="Times New Roman"/>
          <w:b/>
          <w:bCs/>
        </w:rPr>
        <w:t xml:space="preserve"> </w:t>
      </w:r>
    </w:p>
    <w:p w14:paraId="1B7C0783" w14:textId="396215F9" w:rsidR="00C31193" w:rsidRPr="000E2038" w:rsidRDefault="00460F98" w:rsidP="00F529D1">
      <w:pPr>
        <w:pStyle w:val="PargrafodaLista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Antes de montar o experimento é importante o uso de equipamentos de proteção, estar com calça, sapatos fechados, sem acessórios metálicos e se o cabelo for grande</w:t>
      </w:r>
      <w:r w:rsidR="00C31193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, este deve estar preso.</w:t>
      </w:r>
    </w:p>
    <w:p w14:paraId="1F2872F5" w14:textId="0B4EC277" w:rsidR="00C31193" w:rsidRPr="000E2038" w:rsidRDefault="00C31193" w:rsidP="00F529D1">
      <w:pPr>
        <w:pStyle w:val="PargrafodaLista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 bancada deve estar </w:t>
      </w:r>
      <w:r w:rsidR="00486C1D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desenergizada durante</w:t>
      </w: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montagem.</w:t>
      </w:r>
      <w:r w:rsidR="00486C1D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Durante o experimento não ter contato com nenhum fio ou elemento energizado do circuito além do risco de choque elétrico, alguns componentes do circuito (como o reostato) esquentam muito podendo causar queimaduras.</w:t>
      </w:r>
    </w:p>
    <w:p w14:paraId="6786F61E" w14:textId="16CEFE69" w:rsidR="00486C1D" w:rsidRPr="000E2038" w:rsidRDefault="00486C1D" w:rsidP="00F529D1">
      <w:pPr>
        <w:pStyle w:val="PargrafodaLista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Ao energizar o circuito deve-se estar atento a variação do amperímetro e multímetro, em caso de pico desligar o sistema e verificar um possível curto, assim não danificando equipamentos.</w:t>
      </w:r>
    </w:p>
    <w:p w14:paraId="3F3161D9" w14:textId="77777777" w:rsidR="00486C1D" w:rsidRPr="000E2038" w:rsidRDefault="00486C1D" w:rsidP="00F529D1">
      <w:pPr>
        <w:pStyle w:val="Ttulo2"/>
        <w:spacing w:line="276" w:lineRule="auto"/>
        <w:rPr>
          <w:rStyle w:val="normaltextrun"/>
          <w:rFonts w:cs="Times New Roman"/>
          <w:b/>
          <w:bCs/>
          <w:shd w:val="clear" w:color="auto" w:fill="FFFFFF"/>
        </w:rPr>
      </w:pPr>
      <w:bookmarkStart w:id="17" w:name="_Toc19970498"/>
      <w:bookmarkStart w:id="18" w:name="_Toc19970650"/>
      <w:bookmarkStart w:id="19" w:name="_Toc19970876"/>
      <w:r w:rsidRPr="000E2038">
        <w:rPr>
          <w:rStyle w:val="normaltextrun"/>
          <w:rFonts w:cs="Times New Roman"/>
          <w:b/>
          <w:bCs/>
          <w:shd w:val="clear" w:color="auto" w:fill="FFFFFF"/>
        </w:rPr>
        <w:t>Dados obtidos:</w:t>
      </w:r>
      <w:bookmarkEnd w:id="17"/>
      <w:bookmarkEnd w:id="18"/>
      <w:bookmarkEnd w:id="19"/>
    </w:p>
    <w:p w14:paraId="26401AF2" w14:textId="65DE05BC" w:rsidR="00486C1D" w:rsidRPr="000E2038" w:rsidRDefault="00486C1D" w:rsidP="00F529D1">
      <w:pPr>
        <w:pStyle w:val="Ttulo4"/>
        <w:spacing w:line="276" w:lineRule="auto"/>
        <w:rPr>
          <w:rStyle w:val="normaltextrun"/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r w:rsidRPr="000E2038">
        <w:rPr>
          <w:rStyle w:val="normaltextrun"/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ab/>
        <w:t>Caso a:</w:t>
      </w:r>
    </w:p>
    <w:p w14:paraId="118EDB09" w14:textId="4EF2FA85" w:rsidR="00486C1D" w:rsidRPr="000E2038" w:rsidRDefault="00486C1D" w:rsidP="00F529D1">
      <w:pPr>
        <w:pStyle w:val="PargrafodaLista"/>
        <w:spacing w:line="276" w:lineRule="auto"/>
        <w:ind w:left="0"/>
        <w:jc w:val="both"/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E2038">
        <w:rPr>
          <w:rStyle w:val="normaltextrun"/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ab/>
      </w:r>
      <w:r w:rsidR="00C06C79" w:rsidRPr="000E2038"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 resistência do reostato foi ajustada a 100Ω e a tensão de saída do </w:t>
      </w:r>
      <w:proofErr w:type="spellStart"/>
      <w:r w:rsidR="00C06C79" w:rsidRPr="000E2038"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varivolt</w:t>
      </w:r>
      <w:proofErr w:type="spellEnd"/>
      <w:r w:rsidR="00C06C79" w:rsidRPr="000E2038"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foi ajustada a 100V</w:t>
      </w:r>
    </w:p>
    <w:p w14:paraId="5A81AB2A" w14:textId="3DE63BB0" w:rsidR="0095615A" w:rsidRPr="000E2038" w:rsidRDefault="0095615A" w:rsidP="00F529D1">
      <w:pPr>
        <w:pStyle w:val="Ttulo4"/>
        <w:spacing w:line="276" w:lineRule="auto"/>
        <w:rPr>
          <w:rStyle w:val="normaltextrun"/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r w:rsidRPr="000E2038">
        <w:rPr>
          <w:rStyle w:val="normaltextrun"/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ab/>
        <w:t xml:space="preserve">Caso b: </w:t>
      </w:r>
    </w:p>
    <w:p w14:paraId="114C6E28" w14:textId="3A9FBB83" w:rsidR="0095615A" w:rsidRPr="000E2038" w:rsidRDefault="0095615A" w:rsidP="00F529D1">
      <w:pPr>
        <w:pStyle w:val="PargrafodaLista"/>
        <w:spacing w:line="276" w:lineRule="auto"/>
        <w:ind w:left="0"/>
        <w:jc w:val="both"/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E2038"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ab/>
        <w:t xml:space="preserve">A resistência do reostato foi ajustada a 20Ω e a tensão de saída do </w:t>
      </w:r>
      <w:proofErr w:type="spellStart"/>
      <w:r w:rsidRPr="000E2038"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varivolt</w:t>
      </w:r>
      <w:proofErr w:type="spellEnd"/>
      <w:r w:rsidRPr="000E2038"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foi ajustada a 50V</w:t>
      </w:r>
    </w:p>
    <w:p w14:paraId="448CAA20" w14:textId="636769A3" w:rsidR="0095615A" w:rsidRPr="000E2038" w:rsidRDefault="0095615A" w:rsidP="00F529D1">
      <w:pPr>
        <w:pStyle w:val="PargrafodaLista"/>
        <w:spacing w:line="276" w:lineRule="auto"/>
        <w:ind w:left="0"/>
        <w:jc w:val="center"/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3"/>
        <w:gridCol w:w="1253"/>
        <w:gridCol w:w="1253"/>
        <w:gridCol w:w="1253"/>
        <w:gridCol w:w="1253"/>
        <w:gridCol w:w="1252"/>
        <w:gridCol w:w="1252"/>
      </w:tblGrid>
      <w:tr w:rsidR="0095615A" w:rsidRPr="000E2038" w14:paraId="53988798" w14:textId="77777777" w:rsidTr="002A0423">
        <w:trPr>
          <w:trHeight w:val="315"/>
          <w:jc w:val="center"/>
        </w:trPr>
        <w:tc>
          <w:tcPr>
            <w:tcW w:w="71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7E6EC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</w:t>
            </w:r>
          </w:p>
        </w:tc>
        <w:tc>
          <w:tcPr>
            <w:tcW w:w="71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29AB7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R(Ω)</w:t>
            </w:r>
          </w:p>
        </w:tc>
        <w:tc>
          <w:tcPr>
            <w:tcW w:w="71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63F8D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C(</w:t>
            </w: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μF</w:t>
            </w:r>
            <w:proofErr w:type="spellEnd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1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0D6F1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L(mH)</w:t>
            </w:r>
          </w:p>
        </w:tc>
        <w:tc>
          <w:tcPr>
            <w:tcW w:w="71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2C9C5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RL(Ω)</w:t>
            </w:r>
          </w:p>
        </w:tc>
        <w:tc>
          <w:tcPr>
            <w:tcW w:w="714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36BE6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V(V)</w:t>
            </w:r>
          </w:p>
        </w:tc>
        <w:tc>
          <w:tcPr>
            <w:tcW w:w="7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AF2E85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f(Hz)</w:t>
            </w:r>
          </w:p>
        </w:tc>
      </w:tr>
      <w:tr w:rsidR="000E2038" w:rsidRPr="000E2038" w14:paraId="5D04F61B" w14:textId="77777777" w:rsidTr="002A0423">
        <w:trPr>
          <w:trHeight w:val="315"/>
          <w:jc w:val="center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6C5E9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34081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E6BEF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45,9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F65DA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136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30E3F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3,8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66D9D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7FB00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60</w:t>
            </w:r>
          </w:p>
        </w:tc>
      </w:tr>
      <w:tr w:rsidR="0095615A" w:rsidRPr="000E2038" w14:paraId="7EB1522E" w14:textId="77777777" w:rsidTr="002A0423">
        <w:trPr>
          <w:trHeight w:val="330"/>
          <w:jc w:val="center"/>
        </w:trPr>
        <w:tc>
          <w:tcPr>
            <w:tcW w:w="714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2521C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71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D005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71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D0D1C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45,9</w:t>
            </w:r>
          </w:p>
        </w:tc>
        <w:tc>
          <w:tcPr>
            <w:tcW w:w="71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CB4FA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136</w:t>
            </w:r>
          </w:p>
        </w:tc>
        <w:tc>
          <w:tcPr>
            <w:tcW w:w="71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7B171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3,8</w:t>
            </w:r>
          </w:p>
        </w:tc>
        <w:tc>
          <w:tcPr>
            <w:tcW w:w="71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EEEA1" w14:textId="77777777" w:rsidR="0095615A" w:rsidRPr="000E2038" w:rsidRDefault="0095615A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7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56145" w14:textId="77777777" w:rsidR="0095615A" w:rsidRPr="000E2038" w:rsidRDefault="0095615A" w:rsidP="00F529D1">
            <w:pPr>
              <w:keepNext/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60</w:t>
            </w:r>
          </w:p>
        </w:tc>
      </w:tr>
    </w:tbl>
    <w:p w14:paraId="2717001A" w14:textId="3054456D" w:rsidR="0095615A" w:rsidRPr="002A66F1" w:rsidRDefault="0095615A" w:rsidP="002A66F1">
      <w:pPr>
        <w:pStyle w:val="Legenda"/>
      </w:pPr>
      <w:r w:rsidRPr="002A66F1">
        <w:lastRenderedPageBreak/>
        <w:t>Tabela 1 - valores de cada elemento do circuito</w:t>
      </w:r>
    </w:p>
    <w:p w14:paraId="2BF820BE" w14:textId="77777777" w:rsidR="00A27DA2" w:rsidRPr="000E2038" w:rsidRDefault="00A27DA2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0"/>
        <w:gridCol w:w="907"/>
        <w:gridCol w:w="907"/>
        <w:gridCol w:w="907"/>
        <w:gridCol w:w="907"/>
        <w:gridCol w:w="907"/>
        <w:gridCol w:w="1017"/>
        <w:gridCol w:w="849"/>
        <w:gridCol w:w="708"/>
        <w:gridCol w:w="680"/>
      </w:tblGrid>
      <w:tr w:rsidR="00F529D1" w:rsidRPr="000E2038" w14:paraId="593F9888" w14:textId="77777777" w:rsidTr="002A0423">
        <w:trPr>
          <w:trHeight w:val="302"/>
        </w:trPr>
        <w:tc>
          <w:tcPr>
            <w:tcW w:w="550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82D12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valores</w:t>
            </w:r>
          </w:p>
        </w:tc>
        <w:tc>
          <w:tcPr>
            <w:tcW w:w="4450" w:type="pct"/>
            <w:gridSpan w:val="9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95F0B0" w14:textId="78B42068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Medições</w:t>
            </w:r>
          </w:p>
        </w:tc>
      </w:tr>
      <w:tr w:rsidR="00F529D1" w:rsidRPr="000E2038" w14:paraId="64EC797C" w14:textId="77777777" w:rsidTr="002A0423">
        <w:trPr>
          <w:trHeight w:val="302"/>
        </w:trPr>
        <w:tc>
          <w:tcPr>
            <w:tcW w:w="550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B7856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480C3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Vef</w:t>
            </w:r>
            <w:proofErr w:type="spellEnd"/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CAD0E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C15C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cos o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1C701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Vr</w:t>
            </w:r>
            <w:proofErr w:type="spellEnd"/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C5073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Vc</w:t>
            </w:r>
            <w:proofErr w:type="spellEnd"/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1282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V(</w:t>
            </w: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L+rL</w:t>
            </w:r>
            <w:proofErr w:type="spellEnd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DF10D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541E3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</w:t>
            </w:r>
          </w:p>
        </w:tc>
        <w:tc>
          <w:tcPr>
            <w:tcW w:w="36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FD63DB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</w:t>
            </w:r>
          </w:p>
        </w:tc>
      </w:tr>
      <w:tr w:rsidR="00F529D1" w:rsidRPr="000E2038" w14:paraId="63DEB66F" w14:textId="77777777" w:rsidTr="002A0423">
        <w:trPr>
          <w:trHeight w:val="302"/>
        </w:trPr>
        <w:tc>
          <w:tcPr>
            <w:tcW w:w="550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D7B56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184A8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B08E2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[A]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09680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</w:t>
            </w: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fp</w:t>
            </w:r>
            <w:proofErr w:type="spellEnd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A8284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DEFDF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829D6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9B8E7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[W]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75EAA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[VA]</w:t>
            </w:r>
          </w:p>
        </w:tc>
        <w:tc>
          <w:tcPr>
            <w:tcW w:w="36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779D6B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[Var]</w:t>
            </w:r>
          </w:p>
        </w:tc>
      </w:tr>
      <w:tr w:rsidR="000E2038" w:rsidRPr="000E2038" w14:paraId="791AE482" w14:textId="77777777" w:rsidTr="002A0423">
        <w:trPr>
          <w:trHeight w:val="302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09B2BD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a</w:t>
            </w:r>
          </w:p>
        </w:tc>
      </w:tr>
      <w:tr w:rsidR="00F529D1" w:rsidRPr="000E2038" w14:paraId="449BD009" w14:textId="77777777" w:rsidTr="002A0423">
        <w:trPr>
          <w:trHeight w:val="302"/>
        </w:trPr>
        <w:tc>
          <w:tcPr>
            <w:tcW w:w="55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D4624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Medidos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890BE" w14:textId="5F31FFF2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100,</w:t>
            </w:r>
            <w:r w:rsidR="00DD261D"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5B5AC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0,96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7497F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0,989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67F3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94,5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FB4D0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55,79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859D1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70,3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A80FE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94,65</w:t>
            </w:r>
          </w:p>
        </w:tc>
        <w:tc>
          <w:tcPr>
            <w:tcW w:w="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3507C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96,8</w:t>
            </w:r>
          </w:p>
        </w:tc>
        <w:tc>
          <w:tcPr>
            <w:tcW w:w="36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23986F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13,9</w:t>
            </w:r>
          </w:p>
        </w:tc>
      </w:tr>
      <w:tr w:rsidR="000E2038" w:rsidRPr="000E2038" w14:paraId="23BFE32E" w14:textId="77777777" w:rsidTr="002A0423">
        <w:trPr>
          <w:trHeight w:val="302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88D0D2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b</w:t>
            </w:r>
          </w:p>
        </w:tc>
      </w:tr>
      <w:tr w:rsidR="00F529D1" w:rsidRPr="000E2038" w14:paraId="63529B4C" w14:textId="77777777" w:rsidTr="002A0423">
        <w:trPr>
          <w:trHeight w:val="302"/>
        </w:trPr>
        <w:tc>
          <w:tcPr>
            <w:tcW w:w="55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B1BDA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Medidos</w:t>
            </w:r>
          </w:p>
        </w:tc>
        <w:tc>
          <w:tcPr>
            <w:tcW w:w="52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84040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52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5D116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1,809</w:t>
            </w:r>
          </w:p>
        </w:tc>
        <w:tc>
          <w:tcPr>
            <w:tcW w:w="52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2F9F4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0,876</w:t>
            </w:r>
          </w:p>
        </w:tc>
        <w:tc>
          <w:tcPr>
            <w:tcW w:w="52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BF1FC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33,94</w:t>
            </w:r>
          </w:p>
        </w:tc>
        <w:tc>
          <w:tcPr>
            <w:tcW w:w="52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F4369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101,8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FE70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129,2</w:t>
            </w:r>
          </w:p>
        </w:tc>
        <w:tc>
          <w:tcPr>
            <w:tcW w:w="4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1316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78,18</w:t>
            </w:r>
          </w:p>
        </w:tc>
        <w:tc>
          <w:tcPr>
            <w:tcW w:w="40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00B55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89,35</w:t>
            </w:r>
          </w:p>
        </w:tc>
        <w:tc>
          <w:tcPr>
            <w:tcW w:w="36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8F9BA4" w14:textId="77777777" w:rsidR="00A27DA2" w:rsidRPr="000E2038" w:rsidRDefault="00A27DA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43,23</w:t>
            </w:r>
          </w:p>
        </w:tc>
      </w:tr>
    </w:tbl>
    <w:p w14:paraId="59DE35D4" w14:textId="23B71D00" w:rsidR="00A27DA2" w:rsidRPr="000E2038" w:rsidRDefault="00A27DA2" w:rsidP="002A66F1">
      <w:pPr>
        <w:pStyle w:val="Legenda"/>
      </w:pPr>
      <w:r w:rsidRPr="000E2038">
        <w:t xml:space="preserve">Tabela 2 – medições </w:t>
      </w:r>
    </w:p>
    <w:p w14:paraId="26E1616B" w14:textId="77777777" w:rsidR="00F549F3" w:rsidRPr="000E2038" w:rsidRDefault="00F549F3" w:rsidP="00F529D1">
      <w:pPr>
        <w:spacing w:line="276" w:lineRule="auto"/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E2038"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br w:type="page"/>
      </w:r>
    </w:p>
    <w:p w14:paraId="352AB97D" w14:textId="54965901" w:rsidR="00D34107" w:rsidRPr="000E2038" w:rsidRDefault="00486C1D" w:rsidP="00F529D1">
      <w:pPr>
        <w:pStyle w:val="Ttulo3"/>
        <w:spacing w:line="276" w:lineRule="auto"/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bookmarkStart w:id="20" w:name="_Toc19970499"/>
      <w:bookmarkStart w:id="21" w:name="_Toc19970651"/>
      <w:r w:rsidRPr="000E2038">
        <w:rPr>
          <w:rStyle w:val="normaltextrun"/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Análise</w:t>
      </w:r>
      <w:r w:rsidRPr="000E2038">
        <w:rPr>
          <w:rStyle w:val="normaltextrun"/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:</w:t>
      </w:r>
      <w:bookmarkEnd w:id="20"/>
      <w:bookmarkEnd w:id="21"/>
    </w:p>
    <w:p w14:paraId="6551E202" w14:textId="77777777" w:rsidR="00D34107" w:rsidRPr="000E2038" w:rsidRDefault="00D34107" w:rsidP="00F529D1">
      <w:pPr>
        <w:pStyle w:val="PargrafodaLista"/>
        <w:keepNext/>
        <w:spacing w:line="276" w:lineRule="auto"/>
        <w:ind w:left="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7C8EB57" w14:textId="1507BFB3" w:rsidR="00D34107" w:rsidRPr="000E2038" w:rsidRDefault="00D34107" w:rsidP="00F529D1">
      <w:pPr>
        <w:pStyle w:val="PargrafodaLista"/>
        <w:keepNext/>
        <w:spacing w:line="276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A59CF52" wp14:editId="04DE0453">
            <wp:extent cx="4680000" cy="3757741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03" t="3584" r="2520" b="3880"/>
                    <a:stretch/>
                  </pic:blipFill>
                  <pic:spPr bwMode="auto">
                    <a:xfrm>
                      <a:off x="0" y="0"/>
                      <a:ext cx="4680000" cy="375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59666" w14:textId="50F85731" w:rsidR="00D34107" w:rsidRPr="000E2038" w:rsidRDefault="00D34107" w:rsidP="002A66F1">
      <w:pPr>
        <w:pStyle w:val="Legenda"/>
      </w:pPr>
      <w:r w:rsidRPr="000E2038">
        <w:t xml:space="preserve">Figura </w:t>
      </w:r>
      <w:r w:rsidR="000E2038">
        <w:t>4</w:t>
      </w:r>
      <w:r w:rsidRPr="000E2038">
        <w:t xml:space="preserve"> – circuito do </w:t>
      </w:r>
      <w:r w:rsidRPr="002A66F1">
        <w:t>experimento</w:t>
      </w:r>
      <w:r w:rsidRPr="000E2038">
        <w:t xml:space="preserve"> (o </w:t>
      </w:r>
      <w:proofErr w:type="spellStart"/>
      <w:r w:rsidRPr="000E2038">
        <w:t>varivolt</w:t>
      </w:r>
      <w:proofErr w:type="spellEnd"/>
      <w:r w:rsidRPr="000E2038">
        <w:t xml:space="preserve"> foi substituído por uma fonte) </w:t>
      </w:r>
    </w:p>
    <w:p w14:paraId="77B4DC93" w14:textId="77777777" w:rsidR="000E2038" w:rsidRPr="000E2038" w:rsidRDefault="000E2038" w:rsidP="000E2038"/>
    <w:p w14:paraId="45B7AFB0" w14:textId="089C93E4" w:rsidR="00FE6BA3" w:rsidRPr="000E2038" w:rsidRDefault="00D34107" w:rsidP="000E2038">
      <w:pPr>
        <w:pStyle w:val="Ttulo4"/>
        <w:spacing w:line="276" w:lineRule="auto"/>
        <w:rPr>
          <w:rStyle w:val="normaltextrun"/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r w:rsidRPr="000E2038">
        <w:rPr>
          <w:rFonts w:ascii="Times New Roman" w:hAnsi="Times New Roman" w:cs="Times New Roman"/>
          <w:color w:val="000000" w:themeColor="text1"/>
          <w:lang w:eastAsia="en-US"/>
        </w:rPr>
        <w:tab/>
      </w:r>
      <w:r w:rsidRPr="000E2038">
        <w:rPr>
          <w:rStyle w:val="normaltextrun"/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Cálculos</w:t>
      </w:r>
    </w:p>
    <w:p w14:paraId="081E0121" w14:textId="77777777" w:rsidR="00DD261D" w:rsidRPr="000E2038" w:rsidRDefault="00DD261D" w:rsidP="00F529D1">
      <w:pPr>
        <w:spacing w:line="276" w:lineRule="auto"/>
        <w:jc w:val="center"/>
        <w:rPr>
          <w:rStyle w:val="normaltextrun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</w:pPr>
    </w:p>
    <w:p w14:paraId="716B95F7" w14:textId="379F49D8" w:rsidR="000A5C92" w:rsidRPr="000E2038" w:rsidRDefault="00DD261D" w:rsidP="00F529D1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E2038">
        <w:rPr>
          <w:rStyle w:val="normaltextrun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6839E013" wp14:editId="591C073A">
            <wp:extent cx="3705225" cy="261560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76"/>
                    <a:stretch/>
                  </pic:blipFill>
                  <pic:spPr bwMode="auto">
                    <a:xfrm>
                      <a:off x="0" y="0"/>
                      <a:ext cx="3705225" cy="261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0AB66" w14:textId="77777777" w:rsidR="000A5C92" w:rsidRPr="000E2038" w:rsidRDefault="000A5C92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br w:type="page"/>
      </w:r>
    </w:p>
    <w:p w14:paraId="2B6AB49A" w14:textId="77777777" w:rsidR="00DD261D" w:rsidRPr="000E2038" w:rsidRDefault="00DD261D" w:rsidP="00F529D1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</w:p>
    <w:p w14:paraId="54549574" w14:textId="77777777" w:rsidR="00DD261D" w:rsidRPr="000E2038" w:rsidRDefault="00DD261D" w:rsidP="00F529D1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</w:p>
    <w:p w14:paraId="193DFC0F" w14:textId="2F1DADF6" w:rsidR="00DD261D" w:rsidRPr="000E2038" w:rsidRDefault="00DD261D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ab/>
        <w:t>Para o caso a</w:t>
      </w:r>
    </w:p>
    <w:p w14:paraId="5F75F8B2" w14:textId="6F76FDE4" w:rsidR="000A5C92" w:rsidRPr="000E2038" w:rsidRDefault="00FE6BA3" w:rsidP="00F529D1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E2038">
        <w:rPr>
          <w:rStyle w:val="normaltextrun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05318C80" wp14:editId="0C7C575E">
            <wp:extent cx="3705225" cy="848168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37"/>
                    <a:stretch/>
                  </pic:blipFill>
                  <pic:spPr bwMode="auto">
                    <a:xfrm>
                      <a:off x="0" y="0"/>
                      <a:ext cx="3705225" cy="84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7BA91" w14:textId="77777777" w:rsidR="000A5C92" w:rsidRPr="000E2038" w:rsidRDefault="000A5C92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</w:p>
    <w:p w14:paraId="650D01FA" w14:textId="35C2738D" w:rsidR="00DD261D" w:rsidRPr="000E2038" w:rsidRDefault="00DD261D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ab/>
        <w:t>Para o caso b</w:t>
      </w:r>
    </w:p>
    <w:p w14:paraId="7E957E7A" w14:textId="6624DD07" w:rsidR="00FE6BA3" w:rsidRPr="000E2038" w:rsidRDefault="00F74086" w:rsidP="00F529D1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E2038">
        <w:rPr>
          <w:rStyle w:val="normaltextrun"/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27540CE0" wp14:editId="41AB5D3E">
            <wp:extent cx="3328035" cy="701675"/>
            <wp:effectExtent l="0" t="0" r="5715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7CAD" w14:textId="4163341E" w:rsidR="00FE6BA3" w:rsidRPr="000E2038" w:rsidRDefault="00FE6BA3" w:rsidP="00F529D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ab/>
      </w:r>
    </w:p>
    <w:p w14:paraId="2BEE0ED3" w14:textId="121D3E6C" w:rsidR="00E80B91" w:rsidRPr="000E2038" w:rsidRDefault="00E80B91" w:rsidP="00F529D1">
      <w:pPr>
        <w:spacing w:line="276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  <w:tab/>
        <w:t>Tendo a tensão e corrente é possível determinas a tensão em cada componente.</w:t>
      </w:r>
    </w:p>
    <w:p w14:paraId="2E77C7CB" w14:textId="758FE170" w:rsidR="00E80B91" w:rsidRPr="000E2038" w:rsidRDefault="009A4DEA" w:rsidP="00F529D1">
      <w:pPr>
        <w:spacing w:line="276" w:lineRule="auto"/>
        <w:ind w:left="-2211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19E94E24" wp14:editId="1C703197">
            <wp:extent cx="1905940" cy="3079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542" b="77615"/>
                    <a:stretch/>
                  </pic:blipFill>
                  <pic:spPr bwMode="auto">
                    <a:xfrm>
                      <a:off x="0" y="0"/>
                      <a:ext cx="1914525" cy="30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484AF" w14:textId="56430131" w:rsidR="004141AB" w:rsidRPr="000E2038" w:rsidRDefault="009A4DEA" w:rsidP="00F529D1">
      <w:pPr>
        <w:spacing w:line="276" w:lineRule="auto"/>
        <w:ind w:left="-1247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5EAD6C8F" wp14:editId="785722B8">
            <wp:extent cx="2571750" cy="44656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86"/>
                    <a:stretch/>
                  </pic:blipFill>
                  <pic:spPr bwMode="auto">
                    <a:xfrm>
                      <a:off x="0" y="0"/>
                      <a:ext cx="2571750" cy="4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0B563" w14:textId="6391A9E9" w:rsidR="009A4DEA" w:rsidRPr="000E2038" w:rsidRDefault="009A4DEA" w:rsidP="00F529D1">
      <w:pPr>
        <w:spacing w:line="276" w:lineRule="auto"/>
        <w:ind w:left="-1644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7004C4E0" wp14:editId="61A3D9BB">
            <wp:extent cx="2296633" cy="23391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59" b="77020"/>
                    <a:stretch/>
                  </pic:blipFill>
                  <pic:spPr bwMode="auto">
                    <a:xfrm>
                      <a:off x="0" y="0"/>
                      <a:ext cx="2296633" cy="23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081BC" w14:textId="565237AB" w:rsidR="004141AB" w:rsidRPr="000E2038" w:rsidRDefault="004141AB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</w:p>
    <w:p w14:paraId="54F76035" w14:textId="06F05E86" w:rsidR="00DC2ABF" w:rsidRPr="000E2038" w:rsidRDefault="004141AB" w:rsidP="00F529D1">
      <w:pPr>
        <w:pStyle w:val="Ttulo5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0A7FA9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Calculo</w:t>
      </w: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C2ABF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θ</w:t>
      </w:r>
    </w:p>
    <w:p w14:paraId="43C0862F" w14:textId="3132B31D" w:rsidR="004141AB" w:rsidRPr="000E2038" w:rsidRDefault="00DC2ABF" w:rsidP="00F529D1">
      <w:pPr>
        <w:pStyle w:val="PargrafodaLista"/>
        <w:spacing w:line="276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3A5D77" wp14:editId="4A7A54F3">
            <wp:extent cx="1084580" cy="170180"/>
            <wp:effectExtent l="0" t="0" r="127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1B8F" w14:textId="77777777" w:rsidR="00DC2ABF" w:rsidRPr="000E2038" w:rsidRDefault="00DC2ABF" w:rsidP="00F529D1">
      <w:pPr>
        <w:pStyle w:val="PargrafodaLista"/>
        <w:spacing w:line="276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4E0AB9" w14:textId="4E66F160" w:rsidR="00DC2ABF" w:rsidRPr="000E2038" w:rsidRDefault="00DC2ABF" w:rsidP="00F529D1">
      <w:pPr>
        <w:pStyle w:val="PargrafodaLista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Para o caso a</w:t>
      </w:r>
    </w:p>
    <w:p w14:paraId="0803B367" w14:textId="1543DD05" w:rsidR="00DC2ABF" w:rsidRPr="000E2038" w:rsidRDefault="00DC2ABF" w:rsidP="00F529D1">
      <w:pPr>
        <w:pStyle w:val="PargrafodaLista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E91E9F7" wp14:editId="62647F45">
            <wp:extent cx="1286510" cy="563245"/>
            <wp:effectExtent l="0" t="0" r="889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D8C4" w14:textId="77777777" w:rsidR="00DC2ABF" w:rsidRPr="000E2038" w:rsidRDefault="00DC2ABF" w:rsidP="00F529D1">
      <w:pPr>
        <w:pStyle w:val="PargrafodaLista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3E13A2" w14:textId="5E46E0A4" w:rsidR="00DC2ABF" w:rsidRPr="000E2038" w:rsidRDefault="00DC2ABF" w:rsidP="00F529D1">
      <w:pPr>
        <w:pStyle w:val="PargrafodaLista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Para o caso b</w:t>
      </w:r>
    </w:p>
    <w:p w14:paraId="14CE5C58" w14:textId="01089B1B" w:rsidR="00DC2ABF" w:rsidRPr="000E2038" w:rsidRDefault="00DC2ABF" w:rsidP="00F529D1">
      <w:pPr>
        <w:pStyle w:val="PargrafodaLista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59BB3C5" wp14:editId="5707A257">
            <wp:extent cx="1286510" cy="563245"/>
            <wp:effectExtent l="0" t="0" r="889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0239" w14:textId="77777777" w:rsidR="000A5C92" w:rsidRPr="000E2038" w:rsidRDefault="000A5C92" w:rsidP="00F529D1">
      <w:pPr>
        <w:pStyle w:val="PargrafodaLista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1B5E04" w14:textId="6024DB94" w:rsidR="000A7FA9" w:rsidRPr="000E2038" w:rsidRDefault="00DC2ABF" w:rsidP="00F529D1">
      <w:pPr>
        <w:pStyle w:val="Ttulo5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Calculo de </w:t>
      </w:r>
      <w:r w:rsidR="000A7FA9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</w:p>
    <w:p w14:paraId="5E3537DE" w14:textId="2157B774" w:rsidR="000A7FA9" w:rsidRPr="000E2038" w:rsidRDefault="000A7FA9" w:rsidP="00F529D1">
      <w:pPr>
        <w:pStyle w:val="PargrafodaLista"/>
        <w:spacing w:line="276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A5E7B6A" wp14:editId="5B86A05B">
            <wp:extent cx="733425" cy="11684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FA4C" w14:textId="39E90D04" w:rsidR="000A7FA9" w:rsidRPr="000E2038" w:rsidRDefault="000A7FA9" w:rsidP="00F529D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Para  o caso a</w:t>
      </w:r>
    </w:p>
    <w:p w14:paraId="6740B95F" w14:textId="707910CB" w:rsidR="000A7FA9" w:rsidRPr="000E2038" w:rsidRDefault="000A7FA9" w:rsidP="00F529D1">
      <w:pPr>
        <w:spacing w:line="276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E34860E" wp14:editId="62B1FCDF">
            <wp:extent cx="1201420" cy="5740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20F9" w14:textId="77777777" w:rsidR="000A7FA9" w:rsidRPr="000E2038" w:rsidRDefault="000A7FA9" w:rsidP="00F529D1">
      <w:pPr>
        <w:spacing w:line="276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A955F9" w14:textId="3CA51C42" w:rsidR="000A7FA9" w:rsidRPr="000E2038" w:rsidRDefault="000A7FA9" w:rsidP="00F529D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Para o caso b</w:t>
      </w:r>
    </w:p>
    <w:p w14:paraId="358D6717" w14:textId="77777777" w:rsidR="000A5C92" w:rsidRPr="000E2038" w:rsidRDefault="000A7FA9" w:rsidP="00F529D1">
      <w:pPr>
        <w:spacing w:line="276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B40107" wp14:editId="139FA2DE">
            <wp:extent cx="1073785" cy="5530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F1AF15A" w14:textId="2F8FAA84" w:rsidR="000A7FA9" w:rsidRPr="000E2038" w:rsidRDefault="000A7FA9" w:rsidP="00F529D1">
      <w:pPr>
        <w:pStyle w:val="Ttulo5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Calculo de Q</w:t>
      </w:r>
    </w:p>
    <w:p w14:paraId="0A58A603" w14:textId="4628BBB7" w:rsidR="000A7FA9" w:rsidRPr="000E2038" w:rsidRDefault="000A7FA9" w:rsidP="00F529D1">
      <w:pPr>
        <w:pStyle w:val="PargrafodaLista"/>
        <w:spacing w:line="276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51E8F19" wp14:editId="61EAB78F">
            <wp:extent cx="1169670" cy="6165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365F" w14:textId="77777777" w:rsidR="000A5C92" w:rsidRPr="000E2038" w:rsidRDefault="000A5C92" w:rsidP="00F529D1">
      <w:pPr>
        <w:pStyle w:val="PargrafodaLista"/>
        <w:spacing w:line="276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E3DA7E" w14:textId="3CA5BB2E" w:rsidR="000A7FA9" w:rsidRPr="000E2038" w:rsidRDefault="000A7FA9" w:rsidP="00F529D1">
      <w:pPr>
        <w:pStyle w:val="PargrafodaLista"/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Para o caso a</w:t>
      </w:r>
    </w:p>
    <w:p w14:paraId="303638E1" w14:textId="0BBEBDDF" w:rsidR="000A7FA9" w:rsidRPr="000E2038" w:rsidRDefault="000A7FA9" w:rsidP="00F529D1">
      <w:pPr>
        <w:pStyle w:val="PargrafodaLista"/>
        <w:spacing w:line="276" w:lineRule="auto"/>
        <w:ind w:left="708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A0515D0" wp14:editId="0D6CA0FF">
            <wp:extent cx="1860550" cy="627380"/>
            <wp:effectExtent l="0" t="0" r="635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9405" w14:textId="3D0AAB61" w:rsidR="000A7FA9" w:rsidRPr="000E2038" w:rsidRDefault="000A7FA9" w:rsidP="00F529D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Para o caso b</w:t>
      </w:r>
    </w:p>
    <w:p w14:paraId="2F952AD1" w14:textId="1811A63A" w:rsidR="000A7FA9" w:rsidRPr="000E2038" w:rsidRDefault="00CD1789" w:rsidP="00F529D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0A7FA9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DD04A4" wp14:editId="1B31AE82">
            <wp:extent cx="1945640" cy="62738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2FB33" w14:textId="77777777" w:rsidR="00CD1789" w:rsidRPr="000E2038" w:rsidRDefault="00CD1789" w:rsidP="00F529D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4"/>
        <w:gridCol w:w="717"/>
        <w:gridCol w:w="717"/>
        <w:gridCol w:w="717"/>
        <w:gridCol w:w="840"/>
        <w:gridCol w:w="965"/>
        <w:gridCol w:w="1029"/>
        <w:gridCol w:w="840"/>
        <w:gridCol w:w="840"/>
        <w:gridCol w:w="840"/>
      </w:tblGrid>
      <w:tr w:rsidR="00CD1789" w:rsidRPr="000E2038" w14:paraId="1A8E9485" w14:textId="77777777" w:rsidTr="00CD1789">
        <w:trPr>
          <w:trHeight w:val="300"/>
        </w:trPr>
        <w:tc>
          <w:tcPr>
            <w:tcW w:w="720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1266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valores</w:t>
            </w:r>
          </w:p>
        </w:tc>
        <w:tc>
          <w:tcPr>
            <w:tcW w:w="4280" w:type="pct"/>
            <w:gridSpan w:val="9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4FB2E3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Medições </w:t>
            </w:r>
          </w:p>
        </w:tc>
      </w:tr>
      <w:tr w:rsidR="00CD1789" w:rsidRPr="000E2038" w14:paraId="5989CB1E" w14:textId="77777777" w:rsidTr="00CD1789">
        <w:trPr>
          <w:trHeight w:val="300"/>
        </w:trPr>
        <w:tc>
          <w:tcPr>
            <w:tcW w:w="720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474ED" w14:textId="77777777" w:rsidR="00CD1789" w:rsidRPr="000E2038" w:rsidRDefault="00CD1789" w:rsidP="00F529D1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6944B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Vef</w:t>
            </w:r>
            <w:proofErr w:type="spellEnd"/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E62D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21986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cos o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A06F8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Vr</w:t>
            </w:r>
            <w:proofErr w:type="spellEnd"/>
          </w:p>
        </w:tc>
        <w:tc>
          <w:tcPr>
            <w:tcW w:w="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A1109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Vc</w:t>
            </w:r>
            <w:proofErr w:type="spellEnd"/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C8844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V(</w:t>
            </w: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L+rL</w:t>
            </w:r>
            <w:proofErr w:type="spellEnd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49E8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26468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82A893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</w:t>
            </w:r>
          </w:p>
        </w:tc>
      </w:tr>
      <w:tr w:rsidR="00CD1789" w:rsidRPr="000E2038" w14:paraId="099C5B89" w14:textId="77777777" w:rsidTr="00CD1789">
        <w:trPr>
          <w:trHeight w:val="300"/>
        </w:trPr>
        <w:tc>
          <w:tcPr>
            <w:tcW w:w="720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23530" w14:textId="77777777" w:rsidR="00CD1789" w:rsidRPr="000E2038" w:rsidRDefault="00CD1789" w:rsidP="00F529D1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F2C83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B484C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[A]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179FA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</w:t>
            </w: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fp</w:t>
            </w:r>
            <w:proofErr w:type="spellEnd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15B04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D7135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CE66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E9B0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[W]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4F0E9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[VA]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CAEABE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[Var]</w:t>
            </w:r>
          </w:p>
        </w:tc>
      </w:tr>
      <w:tr w:rsidR="00CD1789" w:rsidRPr="000E2038" w14:paraId="449827AA" w14:textId="77777777" w:rsidTr="00CD1789">
        <w:trPr>
          <w:trHeight w:val="300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704872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a</w:t>
            </w:r>
          </w:p>
        </w:tc>
      </w:tr>
      <w:tr w:rsidR="00CD1789" w:rsidRPr="000E2038" w14:paraId="7F88F026" w14:textId="77777777" w:rsidTr="00CD1789">
        <w:trPr>
          <w:trHeight w:val="300"/>
        </w:trPr>
        <w:tc>
          <w:tcPr>
            <w:tcW w:w="72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66DF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Medidos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561F6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100,6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C144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0,960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2AFA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0,989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95490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94,500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E950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55,790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C631A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70,300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2A966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94,650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9766F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96,800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B16BFF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13,900</w:t>
            </w:r>
          </w:p>
        </w:tc>
      </w:tr>
      <w:tr w:rsidR="00CD1789" w:rsidRPr="000E2038" w14:paraId="25AD203D" w14:textId="77777777" w:rsidTr="00CD1789">
        <w:trPr>
          <w:trHeight w:val="300"/>
        </w:trPr>
        <w:tc>
          <w:tcPr>
            <w:tcW w:w="72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1CBD4" w14:textId="7BFA4A01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Calculados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55EC0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100,0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0EAAF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0,962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7E3AA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0,998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5AB0D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96,150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FF7B3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55,570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E7008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52,980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CD33A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95,808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01642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96,200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E2D909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6,018</w:t>
            </w:r>
          </w:p>
        </w:tc>
      </w:tr>
      <w:tr w:rsidR="00CD1789" w:rsidRPr="000E2038" w14:paraId="05012191" w14:textId="77777777" w:rsidTr="00CD1789">
        <w:trPr>
          <w:trHeight w:val="300"/>
        </w:trPr>
        <w:tc>
          <w:tcPr>
            <w:tcW w:w="72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A8246" w14:textId="65333DFC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Erros (%)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4A785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0,60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B8F54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0,21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666A8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0,91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CE60B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1,75</w:t>
            </w:r>
          </w:p>
        </w:tc>
        <w:tc>
          <w:tcPr>
            <w:tcW w:w="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1F182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0,39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B0D4D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24,64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A0D3A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1,22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A4422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0,62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4B2ED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56,71</w:t>
            </w:r>
          </w:p>
        </w:tc>
      </w:tr>
      <w:tr w:rsidR="00CD1789" w:rsidRPr="000E2038" w14:paraId="74A16EEA" w14:textId="77777777" w:rsidTr="00CD1789">
        <w:trPr>
          <w:trHeight w:val="315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7167A2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b</w:t>
            </w:r>
          </w:p>
        </w:tc>
      </w:tr>
      <w:tr w:rsidR="00CD1789" w:rsidRPr="000E2038" w14:paraId="3399B2AA" w14:textId="77777777" w:rsidTr="00CD1789">
        <w:trPr>
          <w:trHeight w:val="300"/>
        </w:trPr>
        <w:tc>
          <w:tcPr>
            <w:tcW w:w="72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908A2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Medidos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11FB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7B003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1,809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8373C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0,876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BD1F6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33,94</w:t>
            </w:r>
          </w:p>
        </w:tc>
        <w:tc>
          <w:tcPr>
            <w:tcW w:w="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2AA0D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101,800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28CD6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129,200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1DEF5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78,180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3488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89,350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722F9F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43,230</w:t>
            </w:r>
          </w:p>
        </w:tc>
      </w:tr>
      <w:tr w:rsidR="00CD1789" w:rsidRPr="000E2038" w14:paraId="2CCE13D0" w14:textId="77777777" w:rsidTr="00CD1789">
        <w:trPr>
          <w:trHeight w:val="300"/>
        </w:trPr>
        <w:tc>
          <w:tcPr>
            <w:tcW w:w="720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7FDAC" w14:textId="358E98A2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Calculados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B881F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50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208E6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1,999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C07F2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0,952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97EB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39,98</w:t>
            </w:r>
          </w:p>
        </w:tc>
        <w:tc>
          <w:tcPr>
            <w:tcW w:w="5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F2E56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133,500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17CD2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88,680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E6D7E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95,130</w:t>
            </w:r>
          </w:p>
        </w:tc>
        <w:tc>
          <w:tcPr>
            <w:tcW w:w="4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B2F2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99,950</w:t>
            </w:r>
          </w:p>
        </w:tc>
        <w:tc>
          <w:tcPr>
            <w:tcW w:w="4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C9D5E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30,670</w:t>
            </w:r>
          </w:p>
        </w:tc>
      </w:tr>
      <w:tr w:rsidR="00CD1789" w:rsidRPr="000E2038" w14:paraId="0C85FB8F" w14:textId="77777777" w:rsidTr="00CD1789">
        <w:trPr>
          <w:trHeight w:val="315"/>
        </w:trPr>
        <w:tc>
          <w:tcPr>
            <w:tcW w:w="72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AE548" w14:textId="57A464F6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Erros (%)</w:t>
            </w:r>
          </w:p>
        </w:tc>
        <w:tc>
          <w:tcPr>
            <w:tcW w:w="40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AE961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0,000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7E935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10,50</w:t>
            </w:r>
          </w:p>
        </w:tc>
        <w:tc>
          <w:tcPr>
            <w:tcW w:w="40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A6E39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8,68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491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17,80</w:t>
            </w:r>
          </w:p>
        </w:tc>
        <w:tc>
          <w:tcPr>
            <w:tcW w:w="5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7BCAB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31,14</w:t>
            </w:r>
          </w:p>
        </w:tc>
        <w:tc>
          <w:tcPr>
            <w:tcW w:w="58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DA046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31,36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A611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21,68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A104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11,86</w:t>
            </w:r>
          </w:p>
        </w:tc>
        <w:tc>
          <w:tcPr>
            <w:tcW w:w="4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1CF23D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29,05</w:t>
            </w:r>
          </w:p>
        </w:tc>
      </w:tr>
    </w:tbl>
    <w:p w14:paraId="0C593ED4" w14:textId="67675A1F" w:rsidR="00F529D1" w:rsidRPr="000E2038" w:rsidRDefault="002A0423" w:rsidP="002A66F1">
      <w:pPr>
        <w:pStyle w:val="Legenda"/>
      </w:pPr>
      <w:r w:rsidRPr="000E2038">
        <w:t>Tabela 3</w:t>
      </w:r>
      <w:r w:rsidR="00CD1789" w:rsidRPr="000E2038">
        <w:t xml:space="preserve"> –</w:t>
      </w:r>
      <w:r w:rsidRPr="000E2038">
        <w:t xml:space="preserve"> </w:t>
      </w:r>
      <w:r w:rsidRPr="002A66F1">
        <w:t>medições</w:t>
      </w:r>
      <w:r w:rsidRPr="000E2038">
        <w:t xml:space="preserve"> e valores calculados</w:t>
      </w:r>
      <w:r w:rsidR="00CD1789" w:rsidRPr="000E2038">
        <w:t xml:space="preserve"> </w:t>
      </w:r>
    </w:p>
    <w:p w14:paraId="02F94988" w14:textId="77777777" w:rsidR="00F529D1" w:rsidRPr="000E2038" w:rsidRDefault="00F529D1" w:rsidP="00F529D1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AE752FD" w14:textId="77777777" w:rsidR="00CD1789" w:rsidRPr="000E2038" w:rsidRDefault="00CD1789" w:rsidP="00F529D1">
      <w:pPr>
        <w:pStyle w:val="Legenda"/>
        <w:spacing w:line="276" w:lineRule="auto"/>
        <w:rPr>
          <w:rFonts w:cs="Times New Roman"/>
          <w:color w:val="000000" w:themeColor="text1"/>
          <w:szCs w:val="24"/>
        </w:rPr>
      </w:pPr>
    </w:p>
    <w:p w14:paraId="524FE7D7" w14:textId="0DC1D8E8" w:rsidR="00CD1789" w:rsidRPr="000E2038" w:rsidRDefault="00CD1789" w:rsidP="00F529D1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3"/>
        <w:gridCol w:w="2008"/>
        <w:gridCol w:w="2008"/>
        <w:gridCol w:w="2010"/>
      </w:tblGrid>
      <w:tr w:rsidR="00CD1789" w:rsidRPr="000E2038" w14:paraId="7758E1E2" w14:textId="77777777" w:rsidTr="00CD1789">
        <w:trPr>
          <w:trHeight w:val="304"/>
        </w:trPr>
        <w:tc>
          <w:tcPr>
            <w:tcW w:w="1564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A639C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valores</w:t>
            </w:r>
          </w:p>
        </w:tc>
        <w:tc>
          <w:tcPr>
            <w:tcW w:w="3436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3C1E08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Cálculos</w:t>
            </w:r>
          </w:p>
        </w:tc>
      </w:tr>
      <w:tr w:rsidR="00CD1789" w:rsidRPr="000E2038" w14:paraId="0B367616" w14:textId="77777777" w:rsidTr="002A0423">
        <w:trPr>
          <w:trHeight w:val="304"/>
        </w:trPr>
        <w:tc>
          <w:tcPr>
            <w:tcW w:w="1564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E9829" w14:textId="77777777" w:rsidR="00CD1789" w:rsidRPr="000E2038" w:rsidRDefault="00CD1789" w:rsidP="00F529D1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01684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θ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C9394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67580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</w:t>
            </w:r>
          </w:p>
        </w:tc>
      </w:tr>
      <w:tr w:rsidR="00CD1789" w:rsidRPr="000E2038" w14:paraId="0D2DD399" w14:textId="77777777" w:rsidTr="002A0423">
        <w:trPr>
          <w:trHeight w:val="304"/>
        </w:trPr>
        <w:tc>
          <w:tcPr>
            <w:tcW w:w="1564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CE184" w14:textId="77777777" w:rsidR="00CD1789" w:rsidRPr="000E2038" w:rsidRDefault="00CD1789" w:rsidP="00F529D1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44F48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[º]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25E31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[VA]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439E6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[Var]</w:t>
            </w:r>
          </w:p>
        </w:tc>
      </w:tr>
      <w:tr w:rsidR="00CD1789" w:rsidRPr="000E2038" w14:paraId="598EB14E" w14:textId="77777777" w:rsidTr="00CD1789">
        <w:trPr>
          <w:trHeight w:val="304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1B3A0C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a</w:t>
            </w:r>
          </w:p>
        </w:tc>
      </w:tr>
      <w:tr w:rsidR="00CD1789" w:rsidRPr="000E2038" w14:paraId="36ABE4D4" w14:textId="77777777" w:rsidTr="002A0423">
        <w:trPr>
          <w:trHeight w:val="304"/>
        </w:trPr>
        <w:tc>
          <w:tcPr>
            <w:tcW w:w="156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4DA19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Medidos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FC5FA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8,510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AD9F2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96,576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07CF63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20,288</w:t>
            </w:r>
          </w:p>
        </w:tc>
      </w:tr>
      <w:tr w:rsidR="00CD1789" w:rsidRPr="000E2038" w14:paraId="4DD94430" w14:textId="77777777" w:rsidTr="002A0423">
        <w:trPr>
          <w:trHeight w:val="304"/>
        </w:trPr>
        <w:tc>
          <w:tcPr>
            <w:tcW w:w="156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66703" w14:textId="599D900A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Calculados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AE1AB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3,624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00F1A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96,200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011D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8,676</w:t>
            </w:r>
          </w:p>
        </w:tc>
      </w:tr>
      <w:tr w:rsidR="00CD1789" w:rsidRPr="000E2038" w14:paraId="00273E80" w14:textId="77777777" w:rsidTr="002A0423">
        <w:trPr>
          <w:trHeight w:val="304"/>
        </w:trPr>
        <w:tc>
          <w:tcPr>
            <w:tcW w:w="156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9D289" w14:textId="48E047A0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Erros (%)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E973B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57,41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C7485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0,389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3EF418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57,238</w:t>
            </w:r>
          </w:p>
        </w:tc>
      </w:tr>
      <w:tr w:rsidR="00CD1789" w:rsidRPr="000E2038" w14:paraId="08784DE1" w14:textId="77777777" w:rsidTr="00CD1789">
        <w:trPr>
          <w:trHeight w:val="304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9558B0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b</w:t>
            </w:r>
          </w:p>
        </w:tc>
      </w:tr>
      <w:tr w:rsidR="00CD1789" w:rsidRPr="000E2038" w14:paraId="5BDFB6FF" w14:textId="77777777" w:rsidTr="002A0423">
        <w:trPr>
          <w:trHeight w:val="304"/>
        </w:trPr>
        <w:tc>
          <w:tcPr>
            <w:tcW w:w="156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06EDC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Medidos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914A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28,840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79388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90,450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3A57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43,259</w:t>
            </w:r>
          </w:p>
        </w:tc>
      </w:tr>
      <w:tr w:rsidR="00CD1789" w:rsidRPr="000E2038" w14:paraId="0D68570B" w14:textId="77777777" w:rsidTr="002A0423">
        <w:trPr>
          <w:trHeight w:val="304"/>
        </w:trPr>
        <w:tc>
          <w:tcPr>
            <w:tcW w:w="156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C3CA3" w14:textId="124B0A23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Calculados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F178D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17,820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74A00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99,950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CEAA4E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30,664</w:t>
            </w:r>
          </w:p>
        </w:tc>
      </w:tr>
      <w:tr w:rsidR="00CD1789" w:rsidRPr="000E2038" w14:paraId="70EA3FE1" w14:textId="77777777" w:rsidTr="002A0423">
        <w:trPr>
          <w:trHeight w:val="304"/>
        </w:trPr>
        <w:tc>
          <w:tcPr>
            <w:tcW w:w="1564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FF944" w14:textId="1B995B4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Erros (%)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A8F5B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38,21</w:t>
            </w:r>
          </w:p>
        </w:tc>
        <w:tc>
          <w:tcPr>
            <w:tcW w:w="114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A4E07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10,503</w:t>
            </w:r>
          </w:p>
        </w:tc>
        <w:tc>
          <w:tcPr>
            <w:tcW w:w="114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056AF" w14:textId="77777777" w:rsidR="00CD1789" w:rsidRPr="000E2038" w:rsidRDefault="00CD1789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29,115</w:t>
            </w:r>
          </w:p>
        </w:tc>
      </w:tr>
    </w:tbl>
    <w:p w14:paraId="46F29841" w14:textId="49E6D27F" w:rsidR="002A0423" w:rsidRPr="000E2038" w:rsidRDefault="002A0423" w:rsidP="002A66F1">
      <w:pPr>
        <w:pStyle w:val="Legenda"/>
      </w:pPr>
      <w:r w:rsidRPr="000E2038">
        <w:t>Tabela 4 – valores calculados do angulo, potência aparente e potência reativa</w:t>
      </w:r>
    </w:p>
    <w:p w14:paraId="2508931A" w14:textId="77777777" w:rsidR="00F549F3" w:rsidRPr="000E2038" w:rsidRDefault="00F549F3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AA87A21" w14:textId="77777777" w:rsidR="00627BBB" w:rsidRPr="000E2038" w:rsidRDefault="00627BBB" w:rsidP="00F529D1">
      <w:pPr>
        <w:pStyle w:val="Ttulo2"/>
        <w:spacing w:line="276" w:lineRule="auto"/>
        <w:rPr>
          <w:rFonts w:cs="Times New Roman"/>
          <w:b/>
          <w:bCs/>
          <w:sz w:val="24"/>
          <w:szCs w:val="24"/>
        </w:rPr>
      </w:pPr>
      <w:bookmarkStart w:id="22" w:name="_Toc19970500"/>
      <w:bookmarkStart w:id="23" w:name="_Toc19970652"/>
      <w:bookmarkStart w:id="24" w:name="_Toc19970877"/>
      <w:r w:rsidRPr="000E2038">
        <w:rPr>
          <w:rFonts w:cs="Times New Roman"/>
          <w:b/>
          <w:bCs/>
          <w:sz w:val="24"/>
          <w:szCs w:val="24"/>
        </w:rPr>
        <w:lastRenderedPageBreak/>
        <w:t>Questões</w:t>
      </w:r>
      <w:bookmarkEnd w:id="22"/>
      <w:bookmarkEnd w:id="23"/>
      <w:bookmarkEnd w:id="24"/>
    </w:p>
    <w:p w14:paraId="10094A40" w14:textId="7BD4DD17" w:rsidR="00627BBB" w:rsidRPr="000E2038" w:rsidRDefault="00627BBB" w:rsidP="00F529D1">
      <w:pPr>
        <w:pStyle w:val="PargrafodaLista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potência ativa lida no mediador KRON </w:t>
      </w:r>
      <w:proofErr w:type="spellStart"/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Mult</w:t>
      </w:r>
      <w:proofErr w:type="spellEnd"/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 apresenta informação incorreta em relação ao wattímetro analógico. Aponte as possíveis causas.</w:t>
      </w:r>
    </w:p>
    <w:p w14:paraId="3032B5CA" w14:textId="5130C0AC" w:rsidR="001D1E99" w:rsidRPr="000E2038" w:rsidRDefault="001D1E99" w:rsidP="00F529D1">
      <w:pPr>
        <w:pStyle w:val="PargrafodaLista"/>
        <w:spacing w:line="276" w:lineRule="auto"/>
        <w:ind w:left="106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R: Os parâmetros do KRON podem não estar ajustados corretamente, o wattímetro pode não estar ajustado corretamente ou um dos equipamentos estão com defeito.</w:t>
      </w:r>
    </w:p>
    <w:p w14:paraId="565C711B" w14:textId="77777777" w:rsidR="001D1E99" w:rsidRPr="000E2038" w:rsidRDefault="001D1E99" w:rsidP="00F529D1">
      <w:pPr>
        <w:pStyle w:val="PargrafodaLista"/>
        <w:spacing w:line="276" w:lineRule="auto"/>
        <w:ind w:left="1068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C7793" w14:textId="733BEE58" w:rsidR="00627BBB" w:rsidRDefault="00627BBB" w:rsidP="00F529D1">
      <w:pPr>
        <w:pStyle w:val="PargrafodaLista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 que dependendo do tipo da ligação do wattímetro, seu ponteiro indicador deflete em sentido “negativo”?</w:t>
      </w:r>
    </w:p>
    <w:p w14:paraId="5D339576" w14:textId="365C16F4" w:rsidR="00900D57" w:rsidRPr="000E2038" w:rsidRDefault="00900D57" w:rsidP="00900D57">
      <w:pPr>
        <w:pStyle w:val="PargrafodaLista"/>
        <w:spacing w:line="276" w:lineRule="auto"/>
        <w:ind w:left="1068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R: A ponteira de tensão possui lado de magnetização.</w:t>
      </w:r>
    </w:p>
    <w:p w14:paraId="2A50DD7F" w14:textId="77777777" w:rsidR="00627BBB" w:rsidRPr="000E2038" w:rsidRDefault="00627BBB" w:rsidP="00F529D1">
      <w:pPr>
        <w:pStyle w:val="PargrafodaLista"/>
        <w:spacing w:line="276" w:lineRule="auto"/>
        <w:ind w:left="1068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AA36F4" w14:textId="4DD48283" w:rsidR="00FE535D" w:rsidRPr="000E2038" w:rsidRDefault="00627BBB" w:rsidP="00F529D1">
      <w:pPr>
        <w:pStyle w:val="PargrafodaLista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Quais as vantagens da utilização do mediador KRON </w:t>
      </w:r>
      <w:proofErr w:type="spellStart"/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Mult</w:t>
      </w:r>
      <w:proofErr w:type="spellEnd"/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 frente aos medidores analógicos? Discuta a respeito de espaço físico empregado para a utilização dos equipamentos bem como o tempo de montagem. Pesquise também sobre custos para aquisição.</w:t>
      </w:r>
      <w:r w:rsidR="00FE535D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R: substitui vários equipamentos assim ocupando um menor espaço, agilizando a montagem pois não será necessário fazer a ligação de vários equipamentos.</w:t>
      </w:r>
    </w:p>
    <w:p w14:paraId="4E93FA58" w14:textId="77777777" w:rsidR="00627BBB" w:rsidRPr="000E2038" w:rsidRDefault="00627BBB" w:rsidP="00F529D1">
      <w:pPr>
        <w:pStyle w:val="PargrafodaLista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8AA0D" w14:textId="6C9FAE75" w:rsidR="00627BBB" w:rsidRPr="000E2038" w:rsidRDefault="00627BBB" w:rsidP="00F529D1">
      <w:pPr>
        <w:pStyle w:val="PargrafodaLista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Considerando que a escala percentual do reostato esteja correta, qual é o efeito físico no amperímetro, multímetro e wattímetro se o usuário excursiona de 25% para 50% da resistência nominal?</w:t>
      </w:r>
    </w:p>
    <w:p w14:paraId="44F4BAA9" w14:textId="50F63D74" w:rsidR="00FE535D" w:rsidRPr="009F3349" w:rsidRDefault="00FE535D" w:rsidP="009F3349">
      <w:pPr>
        <w:pStyle w:val="PargrafodaLista"/>
        <w:spacing w:line="276" w:lineRule="auto"/>
        <w:ind w:left="106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R: P = V</w:t>
      </w:r>
      <w:r w:rsidR="00BD0095" w:rsidRPr="000E2038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2</w:t>
      </w: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Re</w:t>
      </w:r>
      <w:r w:rsidR="00BD0095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q</w:t>
      </w:r>
      <w:proofErr w:type="spellEnd"/>
      <w:r w:rsidR="00BD0095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desconsiderar as outras resistências ao dobrar a resistência do reostato a Potência devem ser diminuídas aproximadamente pela metade.</w:t>
      </w:r>
    </w:p>
    <w:p w14:paraId="5F55A958" w14:textId="77777777" w:rsidR="00627BBB" w:rsidRPr="000E2038" w:rsidRDefault="00627BBB" w:rsidP="00F529D1">
      <w:pPr>
        <w:pStyle w:val="PargrafodaLista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34DC3D" w14:textId="16AF3B40" w:rsidR="00627BBB" w:rsidRPr="000E2038" w:rsidRDefault="00627BBB" w:rsidP="00F529D1">
      <w:pPr>
        <w:pStyle w:val="PargrafodaLista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Explique a importância do transformador de potencial e de corrente no medidor KRON </w:t>
      </w:r>
      <w:proofErr w:type="spellStart"/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Mult</w:t>
      </w:r>
      <w:proofErr w:type="spellEnd"/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K.</w:t>
      </w:r>
    </w:p>
    <w:p w14:paraId="5B80B17B" w14:textId="76A79930" w:rsidR="00BD0095" w:rsidRPr="000E2038" w:rsidRDefault="00BD0095" w:rsidP="00F529D1">
      <w:pPr>
        <w:pStyle w:val="PargrafodaLista"/>
        <w:spacing w:line="276" w:lineRule="auto"/>
        <w:ind w:left="106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R: É importante para usar o mesmo equipamento em circuitos trifásicos e monofásicos, tendo que configura-lo para cada tipo de circuito.</w:t>
      </w:r>
    </w:p>
    <w:p w14:paraId="19E1BD45" w14:textId="77777777" w:rsidR="00627BBB" w:rsidRPr="000E2038" w:rsidRDefault="00627BBB" w:rsidP="00F529D1">
      <w:pPr>
        <w:pStyle w:val="PargrafodaLista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766F77" w14:textId="16ACCBD0" w:rsidR="00627BBB" w:rsidRPr="000E2038" w:rsidRDefault="00627BBB" w:rsidP="00F529D1">
      <w:pPr>
        <w:pStyle w:val="PargrafodaLista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Qual é a importância de AAUX e VAUX? Neste roteiro, é necessária a permanência constante desses medidores ou podem ser eliminados sem prejuízo? Se sim, em qual momento?</w:t>
      </w:r>
    </w:p>
    <w:p w14:paraId="7E13AA53" w14:textId="7D5ED8B0" w:rsidR="00BD0095" w:rsidRPr="000E2038" w:rsidRDefault="00BD0095" w:rsidP="00F529D1">
      <w:pPr>
        <w:pStyle w:val="PargrafodaLista"/>
        <w:spacing w:line="276" w:lineRule="auto"/>
        <w:ind w:left="106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R: É útil para em detectar se o circuito está em curto, pois ao energiza-lo se a corrente tiver uma variação muito alta com uma pequena variação de tensão é um forte indicativo de que o circuito está em curto. Também são uteis para definição dos parâmetros do KRON.</w:t>
      </w:r>
    </w:p>
    <w:p w14:paraId="3AABE148" w14:textId="08DEEF6E" w:rsidR="00BD0095" w:rsidRPr="000E2038" w:rsidRDefault="00BD0095" w:rsidP="00F529D1">
      <w:pPr>
        <w:pStyle w:val="PargrafodaLista"/>
        <w:spacing w:line="276" w:lineRule="auto"/>
        <w:ind w:left="106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Podem ser eliminados, desde que tenha certeza de que o circuito não está em curto e que os equipamentos KRON esteja corretamente configurado.</w:t>
      </w:r>
    </w:p>
    <w:p w14:paraId="2C64953F" w14:textId="77777777" w:rsidR="00627BBB" w:rsidRPr="000E2038" w:rsidRDefault="00627BBB" w:rsidP="00F529D1">
      <w:pPr>
        <w:pStyle w:val="PargrafodaLista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390EB9" w14:textId="77777777" w:rsidR="00325AF1" w:rsidRPr="000E2038" w:rsidRDefault="00627BBB" w:rsidP="00F529D1">
      <w:pPr>
        <w:pStyle w:val="PargrafodaLista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Nota-se que muitos medidores analógicos possuem um espelho logo abaixo da escala graduada. Explique o motivo.</w:t>
      </w:r>
    </w:p>
    <w:p w14:paraId="64072E17" w14:textId="2CF1C4E1" w:rsidR="00627BBB" w:rsidRPr="000E2038" w:rsidRDefault="00325AF1" w:rsidP="00F529D1">
      <w:pPr>
        <w:pStyle w:val="PargrafodaLista"/>
        <w:spacing w:line="276" w:lineRule="auto"/>
        <w:ind w:left="106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R: Este espelho reflete a agulha para que a medição não dependa da perspectiva do observador.</w:t>
      </w:r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27BBB"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0519CA5" w14:textId="763B826B" w:rsidR="7E5DB02E" w:rsidRPr="000E2038" w:rsidRDefault="7A5BDACC" w:rsidP="00F529D1">
      <w:pPr>
        <w:pStyle w:val="Ttulo2"/>
        <w:spacing w:line="276" w:lineRule="auto"/>
        <w:rPr>
          <w:rFonts w:cs="Times New Roman"/>
          <w:b/>
          <w:bCs/>
          <w:sz w:val="24"/>
          <w:szCs w:val="24"/>
        </w:rPr>
      </w:pPr>
      <w:bookmarkStart w:id="25" w:name="_Toc19970501"/>
      <w:bookmarkStart w:id="26" w:name="_Toc19970653"/>
      <w:bookmarkStart w:id="27" w:name="_Toc19970878"/>
      <w:r w:rsidRPr="000E2038">
        <w:rPr>
          <w:rFonts w:cs="Times New Roman"/>
          <w:b/>
          <w:bCs/>
          <w:sz w:val="24"/>
          <w:szCs w:val="24"/>
        </w:rPr>
        <w:lastRenderedPageBreak/>
        <w:t>Simulação</w:t>
      </w:r>
      <w:bookmarkEnd w:id="25"/>
      <w:bookmarkEnd w:id="26"/>
      <w:bookmarkEnd w:id="27"/>
    </w:p>
    <w:p w14:paraId="2509A4EC" w14:textId="6FE081D3" w:rsidR="00943FDE" w:rsidRPr="000E2038" w:rsidRDefault="00943FDE" w:rsidP="00F529D1">
      <w:pPr>
        <w:spacing w:line="276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E1715E" w14:textId="1859569F" w:rsidR="00943FDE" w:rsidRPr="000E2038" w:rsidRDefault="00943FDE" w:rsidP="00F529D1">
      <w:pPr>
        <w:spacing w:line="276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Caso a</w:t>
      </w:r>
    </w:p>
    <w:p w14:paraId="15DED1E2" w14:textId="77777777" w:rsidR="00471E5F" w:rsidRPr="000E2038" w:rsidRDefault="00471E5F" w:rsidP="00F529D1">
      <w:pPr>
        <w:spacing w:line="276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ABAFDC9" w14:textId="17B50072" w:rsidR="00471E5F" w:rsidRPr="000E2038" w:rsidRDefault="002A0423" w:rsidP="00F529D1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468B94D" wp14:editId="68A8527F">
            <wp:extent cx="4680000" cy="3604464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671"/>
                    <a:stretch/>
                  </pic:blipFill>
                  <pic:spPr bwMode="auto">
                    <a:xfrm>
                      <a:off x="0" y="0"/>
                      <a:ext cx="4680000" cy="360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E3EC6" w14:textId="7C364AB6" w:rsidR="00471E5F" w:rsidRPr="000E2038" w:rsidRDefault="00943FDE" w:rsidP="002A66F1">
      <w:pPr>
        <w:pStyle w:val="Legenda"/>
        <w:rPr>
          <w:rFonts w:cs="Times New Roman"/>
          <w:color w:val="000000" w:themeColor="text1"/>
          <w:szCs w:val="24"/>
        </w:rPr>
      </w:pPr>
      <w:r w:rsidRPr="000E2038">
        <w:t xml:space="preserve">Figura 4 – Circuito para simulação do caso a no software </w:t>
      </w:r>
      <w:proofErr w:type="spellStart"/>
      <w:r w:rsidRPr="000E2038">
        <w:t>Mult</w:t>
      </w:r>
      <w:r w:rsidR="00612C55" w:rsidRPr="000E2038">
        <w:t>i</w:t>
      </w:r>
      <w:r w:rsidRPr="000E2038">
        <w:t>sim</w:t>
      </w:r>
      <w:proofErr w:type="spellEnd"/>
      <w:r w:rsidRPr="000E2038">
        <w:t xml:space="preserve">[1].  </w:t>
      </w:r>
    </w:p>
    <w:p w14:paraId="71D6277D" w14:textId="1518D8B7" w:rsidR="00943FDE" w:rsidRPr="000E2038" w:rsidRDefault="00471E5F" w:rsidP="002A66F1">
      <w:pPr>
        <w:pStyle w:val="Legenda"/>
      </w:pPr>
      <w:r w:rsidRPr="000E2038">
        <w:rPr>
          <w:noProof/>
        </w:rPr>
        <w:drawing>
          <wp:inline distT="0" distB="0" distL="0" distR="0" wp14:anchorId="50EC06BF" wp14:editId="4AEB138E">
            <wp:extent cx="4320000" cy="3454425"/>
            <wp:effectExtent l="0" t="0" r="444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13E3" w14:textId="26055987" w:rsidR="001F4186" w:rsidRPr="000E2038" w:rsidRDefault="00943FDE" w:rsidP="002A66F1">
      <w:pPr>
        <w:pStyle w:val="Legenda"/>
      </w:pPr>
      <w:r w:rsidRPr="000E2038">
        <w:t>Figura 5 – Gr</w:t>
      </w:r>
      <w:r w:rsidR="003D7815" w:rsidRPr="000E2038">
        <w:t>á</w:t>
      </w:r>
      <w:r w:rsidRPr="000E2038">
        <w:t xml:space="preserve">fico </w:t>
      </w:r>
      <w:r w:rsidRPr="002A66F1">
        <w:t>Tensão</w:t>
      </w:r>
      <w:r w:rsidRPr="000E2038">
        <w:t xml:space="preserve"> em verde, corrente e</w:t>
      </w:r>
      <w:r w:rsidR="001F4186" w:rsidRPr="000E2038">
        <w:t>m azul</w:t>
      </w:r>
      <w:r w:rsidR="003D7815" w:rsidRPr="000E2038">
        <w:t xml:space="preserve"> </w:t>
      </w:r>
    </w:p>
    <w:p w14:paraId="363D0533" w14:textId="1EF90BCA" w:rsidR="00471E5F" w:rsidRPr="000E2038" w:rsidRDefault="001F4186" w:rsidP="00F529D1">
      <w:pPr>
        <w:pStyle w:val="Legenda"/>
        <w:spacing w:line="276" w:lineRule="auto"/>
        <w:rPr>
          <w:rFonts w:cs="Times New Roman"/>
          <w:color w:val="000000" w:themeColor="text1"/>
          <w:szCs w:val="24"/>
        </w:rPr>
      </w:pPr>
      <w:r w:rsidRPr="000E2038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5A791711" wp14:editId="37C67493">
            <wp:extent cx="4680000" cy="3742294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74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F2A1" w14:textId="594D1BEE" w:rsidR="00612C55" w:rsidRPr="000E2038" w:rsidRDefault="001F4186" w:rsidP="002A66F1">
      <w:pPr>
        <w:pStyle w:val="Legenda"/>
      </w:pPr>
      <w:r w:rsidRPr="000E2038">
        <w:t xml:space="preserve">Figura </w:t>
      </w:r>
      <w:r w:rsidR="00612C55" w:rsidRPr="000E2038">
        <w:t>6</w:t>
      </w:r>
      <w:r w:rsidRPr="000E2038">
        <w:t xml:space="preserve"> – </w:t>
      </w:r>
      <w:r w:rsidR="003D7815" w:rsidRPr="002A66F1">
        <w:t>Gráfico</w:t>
      </w:r>
      <w:r w:rsidRPr="000E2038">
        <w:t xml:space="preserve"> </w:t>
      </w:r>
      <w:r w:rsidR="00612C55" w:rsidRPr="000E2038">
        <w:t xml:space="preserve">de </w:t>
      </w:r>
      <w:r w:rsidR="00612C55" w:rsidRPr="002A66F1">
        <w:t>tensões</w:t>
      </w:r>
      <w:r w:rsidR="00612C55" w:rsidRPr="000E2038">
        <w:t xml:space="preserve"> e corrente do circuito</w:t>
      </w:r>
    </w:p>
    <w:p w14:paraId="53460139" w14:textId="77777777" w:rsidR="001F4186" w:rsidRPr="000E2038" w:rsidRDefault="001F4186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</w:p>
    <w:p w14:paraId="57A9075D" w14:textId="47FC6D51" w:rsidR="00612C55" w:rsidRPr="000E2038" w:rsidRDefault="00612C55" w:rsidP="00F529D1">
      <w:pPr>
        <w:spacing w:line="276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Caso b</w:t>
      </w:r>
    </w:p>
    <w:p w14:paraId="020ECFBF" w14:textId="77777777" w:rsidR="00612C55" w:rsidRPr="000E2038" w:rsidRDefault="00612C55" w:rsidP="00F529D1">
      <w:pPr>
        <w:pStyle w:val="Legenda"/>
        <w:spacing w:line="276" w:lineRule="auto"/>
        <w:rPr>
          <w:rFonts w:cs="Times New Roman"/>
          <w:color w:val="000000" w:themeColor="text1"/>
          <w:szCs w:val="24"/>
        </w:rPr>
      </w:pPr>
      <w:r w:rsidRPr="000E2038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39736F6D" wp14:editId="158830A0">
            <wp:extent cx="4680000" cy="3816844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4D75" w14:textId="77777777" w:rsidR="00612C55" w:rsidRPr="000E2038" w:rsidRDefault="00612C55" w:rsidP="002A66F1">
      <w:pPr>
        <w:pStyle w:val="Legenda"/>
      </w:pPr>
      <w:r w:rsidRPr="000E2038">
        <w:lastRenderedPageBreak/>
        <w:t xml:space="preserve"> Figura 7 – Circuito para </w:t>
      </w:r>
      <w:r w:rsidRPr="002A66F1">
        <w:t>simulação</w:t>
      </w:r>
      <w:r w:rsidRPr="000E2038">
        <w:t xml:space="preserve"> do caso b no software </w:t>
      </w:r>
      <w:proofErr w:type="spellStart"/>
      <w:r w:rsidRPr="000E2038">
        <w:t>Multisim</w:t>
      </w:r>
      <w:proofErr w:type="spellEnd"/>
      <w:r w:rsidRPr="000E2038">
        <w:t xml:space="preserve">[1].  </w:t>
      </w:r>
    </w:p>
    <w:p w14:paraId="29D8E14F" w14:textId="72BC2005" w:rsidR="00612C55" w:rsidRPr="000E2038" w:rsidRDefault="00612C55" w:rsidP="00F529D1">
      <w:pPr>
        <w:pStyle w:val="Legenda"/>
        <w:spacing w:line="276" w:lineRule="auto"/>
        <w:rPr>
          <w:rFonts w:cs="Times New Roman"/>
          <w:color w:val="000000" w:themeColor="text1"/>
          <w:szCs w:val="24"/>
        </w:rPr>
      </w:pPr>
      <w:r w:rsidRPr="000E2038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620AB22F" wp14:editId="310C2B6F">
            <wp:extent cx="4680000" cy="3742294"/>
            <wp:effectExtent l="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74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027E" w14:textId="3BEF2584" w:rsidR="003D7815" w:rsidRPr="000E2038" w:rsidRDefault="00612C55" w:rsidP="002A66F1">
      <w:pPr>
        <w:pStyle w:val="Legenda"/>
      </w:pPr>
      <w:r w:rsidRPr="000E2038">
        <w:t xml:space="preserve">Figura </w:t>
      </w:r>
      <w:r w:rsidR="003D7815" w:rsidRPr="000E2038">
        <w:t xml:space="preserve">8– Gráfico Tensão em verde, corrente em azul </w:t>
      </w:r>
    </w:p>
    <w:p w14:paraId="607F1484" w14:textId="77777777" w:rsidR="003D7815" w:rsidRPr="000E2038" w:rsidRDefault="003D7815" w:rsidP="00F529D1">
      <w:pPr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E203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F42B0BF" wp14:editId="604BB92B">
            <wp:extent cx="4680000" cy="3742294"/>
            <wp:effectExtent l="0" t="0" r="635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74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E64B" w14:textId="375A0A60" w:rsidR="003D7815" w:rsidRPr="000E2038" w:rsidRDefault="003D7815" w:rsidP="002A66F1">
      <w:pPr>
        <w:pStyle w:val="Legenda"/>
        <w:rPr>
          <w:rFonts w:cs="Times New Roman"/>
          <w:color w:val="000000" w:themeColor="text1"/>
          <w:szCs w:val="24"/>
        </w:rPr>
      </w:pPr>
      <w:r w:rsidRPr="000E2038">
        <w:t xml:space="preserve">Figura </w:t>
      </w:r>
      <w:r w:rsidR="000A5C92" w:rsidRPr="000E2038">
        <w:t>9</w:t>
      </w:r>
      <w:r w:rsidRPr="000E2038">
        <w:t xml:space="preserve">– </w:t>
      </w:r>
      <w:r w:rsidR="000A5C92" w:rsidRPr="002A66F1">
        <w:t>Gráfico</w:t>
      </w:r>
      <w:r w:rsidR="000A5C92" w:rsidRPr="000E2038">
        <w:t xml:space="preserve"> de tensões e corrente do circuito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5"/>
        <w:gridCol w:w="689"/>
        <w:gridCol w:w="689"/>
        <w:gridCol w:w="1079"/>
        <w:gridCol w:w="810"/>
        <w:gridCol w:w="933"/>
        <w:gridCol w:w="1000"/>
        <w:gridCol w:w="810"/>
        <w:gridCol w:w="810"/>
        <w:gridCol w:w="814"/>
      </w:tblGrid>
      <w:tr w:rsidR="009E16E1" w:rsidRPr="000E2038" w14:paraId="4084C928" w14:textId="77777777" w:rsidTr="009E16E1">
        <w:trPr>
          <w:trHeight w:val="300"/>
        </w:trPr>
        <w:tc>
          <w:tcPr>
            <w:tcW w:w="647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ACE8C" w14:textId="251BB301" w:rsidR="009E16E1" w:rsidRPr="000E2038" w:rsidRDefault="000A5C92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en-US"/>
              </w:rPr>
              <w:lastRenderedPageBreak/>
              <w:br w:type="page"/>
            </w:r>
            <w:r w:rsidR="009E16E1"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valores</w:t>
            </w:r>
          </w:p>
        </w:tc>
        <w:tc>
          <w:tcPr>
            <w:tcW w:w="4353" w:type="pct"/>
            <w:gridSpan w:val="9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E2A947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Medições </w:t>
            </w:r>
          </w:p>
        </w:tc>
      </w:tr>
      <w:tr w:rsidR="002A66F1" w:rsidRPr="000E2038" w14:paraId="26CB3B0D" w14:textId="77777777" w:rsidTr="002A66F1">
        <w:trPr>
          <w:trHeight w:val="300"/>
        </w:trPr>
        <w:tc>
          <w:tcPr>
            <w:tcW w:w="647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5DE7F" w14:textId="77777777" w:rsidR="009E16E1" w:rsidRPr="000E2038" w:rsidRDefault="009E16E1" w:rsidP="00F529D1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5753E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Vef</w:t>
            </w:r>
            <w:proofErr w:type="spellEnd"/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FB3D2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2797F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cos o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BE0DE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Vr</w:t>
            </w:r>
            <w:proofErr w:type="spellEnd"/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E756C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Vc</w:t>
            </w:r>
            <w:proofErr w:type="spellEnd"/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B82BB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V(</w:t>
            </w: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L+rL</w:t>
            </w:r>
            <w:proofErr w:type="spellEnd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31940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C7382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</w:t>
            </w:r>
          </w:p>
        </w:tc>
        <w:tc>
          <w:tcPr>
            <w:tcW w:w="46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A8121B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</w:t>
            </w:r>
          </w:p>
        </w:tc>
      </w:tr>
      <w:tr w:rsidR="002A66F1" w:rsidRPr="000E2038" w14:paraId="1B086BA0" w14:textId="77777777" w:rsidTr="002A66F1">
        <w:trPr>
          <w:trHeight w:val="300"/>
        </w:trPr>
        <w:tc>
          <w:tcPr>
            <w:tcW w:w="647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51FC3" w14:textId="77777777" w:rsidR="009E16E1" w:rsidRPr="000E2038" w:rsidRDefault="009E16E1" w:rsidP="00F529D1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064F7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E2B80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[A]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7AA30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</w:t>
            </w:r>
            <w:proofErr w:type="spellStart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fp</w:t>
            </w:r>
            <w:proofErr w:type="spellEnd"/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8C15D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EE308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86001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[V]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7E5C0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[W]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B2FF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[VA]</w:t>
            </w:r>
          </w:p>
        </w:tc>
        <w:tc>
          <w:tcPr>
            <w:tcW w:w="46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0959C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[Var]</w:t>
            </w:r>
          </w:p>
        </w:tc>
      </w:tr>
      <w:tr w:rsidR="009E16E1" w:rsidRPr="000E2038" w14:paraId="2DD40C39" w14:textId="77777777" w:rsidTr="009E16E1">
        <w:trPr>
          <w:trHeight w:val="300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158675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a</w:t>
            </w:r>
          </w:p>
        </w:tc>
      </w:tr>
      <w:tr w:rsidR="002A66F1" w:rsidRPr="000E2038" w14:paraId="2229AE5C" w14:textId="77777777" w:rsidTr="002A66F1">
        <w:trPr>
          <w:trHeight w:val="300"/>
        </w:trPr>
        <w:tc>
          <w:tcPr>
            <w:tcW w:w="64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5B8C1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Medidos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D99FC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100,6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9122B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0,960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AC93F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0,989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7569E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94,500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2D859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55,790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28601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70,300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BACA1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94,650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A7548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96,800</w:t>
            </w:r>
          </w:p>
        </w:tc>
        <w:tc>
          <w:tcPr>
            <w:tcW w:w="46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F20800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13,900</w:t>
            </w:r>
          </w:p>
        </w:tc>
      </w:tr>
      <w:tr w:rsidR="002A66F1" w:rsidRPr="000E2038" w14:paraId="172CED82" w14:textId="77777777" w:rsidTr="002A66F1">
        <w:trPr>
          <w:trHeight w:val="300"/>
        </w:trPr>
        <w:tc>
          <w:tcPr>
            <w:tcW w:w="64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2C867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Simulado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EEE1C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100,0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8815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0,961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E5449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0,998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4595F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96,100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57E14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55,360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2CD1D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49,570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39126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95,908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440D0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95,908</w:t>
            </w:r>
          </w:p>
        </w:tc>
        <w:tc>
          <w:tcPr>
            <w:tcW w:w="46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73584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6,075</w:t>
            </w:r>
          </w:p>
        </w:tc>
      </w:tr>
      <w:tr w:rsidR="002A66F1" w:rsidRPr="000E2038" w14:paraId="3BCFBBF8" w14:textId="77777777" w:rsidTr="002A66F1">
        <w:trPr>
          <w:trHeight w:val="300"/>
        </w:trPr>
        <w:tc>
          <w:tcPr>
            <w:tcW w:w="64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06513" w14:textId="5AAAC306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Erros (%)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2635D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0,60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AE259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0,10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A11AD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0,91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4ED2A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1,69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B6F5D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0,77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C11D5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29,49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50A6C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1,33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D9665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0,92</w:t>
            </w:r>
          </w:p>
        </w:tc>
        <w:tc>
          <w:tcPr>
            <w:tcW w:w="46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BF6D45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56,30</w:t>
            </w:r>
          </w:p>
        </w:tc>
      </w:tr>
      <w:tr w:rsidR="009E16E1" w:rsidRPr="000E2038" w14:paraId="40F96C5E" w14:textId="77777777" w:rsidTr="009E16E1">
        <w:trPr>
          <w:trHeight w:val="300"/>
        </w:trPr>
        <w:tc>
          <w:tcPr>
            <w:tcW w:w="5000" w:type="pct"/>
            <w:gridSpan w:val="10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6AF302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Caso b</w:t>
            </w:r>
          </w:p>
        </w:tc>
      </w:tr>
      <w:tr w:rsidR="002A66F1" w:rsidRPr="000E2038" w14:paraId="6EFCD8B1" w14:textId="77777777" w:rsidTr="002A66F1">
        <w:trPr>
          <w:trHeight w:val="300"/>
        </w:trPr>
        <w:tc>
          <w:tcPr>
            <w:tcW w:w="64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F276B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Medidos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80279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3A430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1,809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EA32D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0,876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6B1BD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33,94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D88EE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101,800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B1A9A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129,200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887CB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78,180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E6EB4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89,350</w:t>
            </w:r>
          </w:p>
        </w:tc>
        <w:tc>
          <w:tcPr>
            <w:tcW w:w="46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9E82C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43,230</w:t>
            </w:r>
          </w:p>
        </w:tc>
      </w:tr>
      <w:tr w:rsidR="002A66F1" w:rsidRPr="000E2038" w14:paraId="674D54BF" w14:textId="77777777" w:rsidTr="002A66F1">
        <w:trPr>
          <w:trHeight w:val="300"/>
        </w:trPr>
        <w:tc>
          <w:tcPr>
            <w:tcW w:w="64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1F01D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Simulado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58571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50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D1219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2,034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C1EF2" w14:textId="77777777" w:rsidR="009E16E1" w:rsidRPr="000E2038" w:rsidRDefault="009E16E1" w:rsidP="00F529D1">
            <w:pPr>
              <w:spacing w:line="276" w:lineRule="auto"/>
              <w:ind w:firstLineChars="100" w:firstLine="24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0,965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C3043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40,67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4480A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117,100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8F56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104,600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398B4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98,090</w:t>
            </w:r>
          </w:p>
        </w:tc>
        <w:tc>
          <w:tcPr>
            <w:tcW w:w="4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60FA6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98,278</w:t>
            </w:r>
          </w:p>
        </w:tc>
        <w:tc>
          <w:tcPr>
            <w:tcW w:w="46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83407A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6,075</w:t>
            </w:r>
          </w:p>
        </w:tc>
      </w:tr>
      <w:tr w:rsidR="002A66F1" w:rsidRPr="000E2038" w14:paraId="0CCCBA32" w14:textId="77777777" w:rsidTr="002A66F1">
        <w:trPr>
          <w:trHeight w:val="315"/>
        </w:trPr>
        <w:tc>
          <w:tcPr>
            <w:tcW w:w="647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907B8" w14:textId="0FA58405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Erros (%)</w:t>
            </w:r>
          </w:p>
        </w:tc>
        <w:tc>
          <w:tcPr>
            <w:tcW w:w="39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9D9A4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0,000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F1A1B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12,44</w:t>
            </w:r>
          </w:p>
        </w:tc>
        <w:tc>
          <w:tcPr>
            <w:tcW w:w="61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95A20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10,10</w:t>
            </w:r>
          </w:p>
        </w:tc>
        <w:tc>
          <w:tcPr>
            <w:tcW w:w="46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3342C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19,83</w:t>
            </w:r>
          </w:p>
        </w:tc>
        <w:tc>
          <w:tcPr>
            <w:tcW w:w="53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55ED1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15,03</w:t>
            </w:r>
          </w:p>
        </w:tc>
        <w:tc>
          <w:tcPr>
            <w:tcW w:w="57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341CE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19,04</w:t>
            </w:r>
          </w:p>
        </w:tc>
        <w:tc>
          <w:tcPr>
            <w:tcW w:w="46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0596C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25,47</w:t>
            </w:r>
          </w:p>
        </w:tc>
        <w:tc>
          <w:tcPr>
            <w:tcW w:w="46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590D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9,99</w:t>
            </w:r>
          </w:p>
        </w:tc>
        <w:tc>
          <w:tcPr>
            <w:tcW w:w="46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1C393E" w14:textId="77777777" w:rsidR="009E16E1" w:rsidRPr="000E2038" w:rsidRDefault="009E16E1" w:rsidP="00F529D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203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85,95</w:t>
            </w:r>
          </w:p>
        </w:tc>
      </w:tr>
    </w:tbl>
    <w:p w14:paraId="36254FAF" w14:textId="77777777" w:rsidR="00612C55" w:rsidRPr="000E2038" w:rsidRDefault="00612C55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  <w:lang w:eastAsia="en-US"/>
        </w:rPr>
      </w:pPr>
    </w:p>
    <w:p w14:paraId="65C3166D" w14:textId="3761C9C0" w:rsidR="009E16E1" w:rsidRPr="000E2038" w:rsidRDefault="009E16E1" w:rsidP="002A66F1">
      <w:pPr>
        <w:pStyle w:val="Legenda"/>
      </w:pPr>
      <w:r w:rsidRPr="000E2038">
        <w:t xml:space="preserve">Tabela 5 – valores de corrente, </w:t>
      </w:r>
      <w:r w:rsidRPr="002A66F1">
        <w:t>tensões</w:t>
      </w:r>
      <w:r w:rsidRPr="000E2038">
        <w:t xml:space="preserve"> e potencias  medidos e simulados</w:t>
      </w:r>
    </w:p>
    <w:p w14:paraId="595E11A3" w14:textId="77777777" w:rsidR="009E16E1" w:rsidRPr="000E2038" w:rsidRDefault="009E16E1" w:rsidP="00F529D1">
      <w:pPr>
        <w:pStyle w:val="PargrafodaLista"/>
        <w:spacing w:line="276" w:lineRule="auto"/>
        <w:ind w:left="0"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ECEB78" w14:textId="759BAD55" w:rsidR="7E5DB02E" w:rsidRPr="000E2038" w:rsidRDefault="00F549F3" w:rsidP="00F529D1">
      <w:pPr>
        <w:pStyle w:val="Ttulo2"/>
        <w:spacing w:line="276" w:lineRule="auto"/>
        <w:rPr>
          <w:rFonts w:cs="Times New Roman"/>
          <w:b/>
          <w:bCs/>
          <w:sz w:val="24"/>
          <w:szCs w:val="24"/>
        </w:rPr>
      </w:pPr>
      <w:r w:rsidRPr="000E2038">
        <w:rPr>
          <w:rFonts w:cs="Times New Roman"/>
          <w:sz w:val="24"/>
          <w:szCs w:val="24"/>
        </w:rPr>
        <w:br w:type="page"/>
      </w:r>
      <w:bookmarkStart w:id="28" w:name="_Toc19970502"/>
      <w:bookmarkStart w:id="29" w:name="_Toc19970654"/>
      <w:bookmarkStart w:id="30" w:name="_Toc19970879"/>
      <w:r w:rsidR="7E5DB02E" w:rsidRPr="002A66F1">
        <w:rPr>
          <w:rFonts w:cs="Times New Roman"/>
          <w:b/>
          <w:bCs/>
        </w:rPr>
        <w:lastRenderedPageBreak/>
        <w:t>Conclusão</w:t>
      </w:r>
      <w:bookmarkEnd w:id="28"/>
      <w:bookmarkEnd w:id="29"/>
      <w:bookmarkEnd w:id="30"/>
      <w:r w:rsidR="7E5DB02E" w:rsidRPr="002A66F1">
        <w:rPr>
          <w:rFonts w:cs="Times New Roman"/>
          <w:b/>
          <w:bCs/>
        </w:rPr>
        <w:t xml:space="preserve"> </w:t>
      </w:r>
    </w:p>
    <w:p w14:paraId="70558FA2" w14:textId="32AEEA48" w:rsidR="00325AF1" w:rsidRDefault="00325AF1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É importante para todo profissional </w:t>
      </w:r>
      <w:r w:rsidR="00F529D1"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>ter domínio e conhecimento dos</w:t>
      </w: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equipamentos da sua área, com este experimento foi possível aprender a configurar e utilizar o equipamento KRON e a utilizar o Wattímetro analógico.</w:t>
      </w:r>
    </w:p>
    <w:p w14:paraId="5BA223F0" w14:textId="00138DC7" w:rsidR="000352D4" w:rsidRDefault="002A66F1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Ao mudar o valor da resistência obtém um circuito com comportamento diferente, visto pela mudança do fator de potência, isso ocorre devido a relação do triangulo das impedâncias, onde mantem-se a impedância reativa e diminui a resistência assim diminuindo o fator de </w:t>
      </w:r>
      <w:r w:rsidR="000352D4">
        <w:rPr>
          <w:rFonts w:ascii="Times New Roman" w:hAnsi="Times New Roman" w:cs="Times New Roman"/>
          <w:color w:val="000000" w:themeColor="text1"/>
          <w:sz w:val="24"/>
          <w:szCs w:val="24"/>
        </w:rPr>
        <w:t>potência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CC6AE7" w14:textId="54B545EF" w:rsidR="00CF056F" w:rsidRDefault="002A66F1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352D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Os dados medidos, calculados e simulados apresentaram pequena diferença. Essa diferença está relacionada por não considerar fatores físicos que a priori não afetam tanto os resultados finais, tais como resistência do fio, variação da resistência devido a temperatura. Também est</w:t>
      </w:r>
      <w:r w:rsidR="00CF056F">
        <w:rPr>
          <w:rFonts w:ascii="Times New Roman" w:hAnsi="Times New Roman" w:cs="Times New Roman"/>
          <w:color w:val="000000" w:themeColor="text1"/>
          <w:sz w:val="24"/>
          <w:szCs w:val="24"/>
        </w:rPr>
        <w:t>á</w:t>
      </w:r>
      <w:r w:rsidR="000352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relacionada a precisão</w:t>
      </w:r>
      <w:r w:rsidR="00CF0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limitada</w:t>
      </w:r>
      <w:r w:rsidR="000352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dos equipamentos</w:t>
      </w:r>
      <w:r w:rsidR="00CF056F">
        <w:rPr>
          <w:rFonts w:ascii="Times New Roman" w:hAnsi="Times New Roman" w:cs="Times New Roman"/>
          <w:color w:val="000000" w:themeColor="text1"/>
          <w:sz w:val="24"/>
          <w:szCs w:val="24"/>
        </w:rPr>
        <w:t>. O</w:t>
      </w:r>
      <w:r w:rsidR="000352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 </w:t>
      </w:r>
      <w:r w:rsidR="00CF056F">
        <w:rPr>
          <w:rFonts w:ascii="Times New Roman" w:hAnsi="Times New Roman" w:cs="Times New Roman"/>
          <w:color w:val="000000" w:themeColor="text1"/>
          <w:sz w:val="24"/>
          <w:szCs w:val="24"/>
        </w:rPr>
        <w:t>dados obtidos</w:t>
      </w:r>
      <w:r w:rsidR="000352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analiticamente e através da simulação reforçam essa hipótese,</w:t>
      </w:r>
      <w:r w:rsidR="00CF0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pois</w:t>
      </w:r>
      <w:r w:rsidR="000352D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 mesmos apresentaram pouca diferença.</w:t>
      </w:r>
      <w:r w:rsidR="00CF0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948B658" w14:textId="0588239E" w:rsidR="00CF056F" w:rsidRDefault="00CF056F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4D7C5F3" w14:textId="77777777" w:rsidR="00CF056F" w:rsidRDefault="00CF056F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5E997B" w14:textId="57C4A3CA" w:rsidR="002A66F1" w:rsidRPr="000E2038" w:rsidRDefault="000352D4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E98ABCC" w14:textId="3203840E" w:rsidR="00F529D1" w:rsidRPr="000E2038" w:rsidRDefault="00F529D1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E2B20EC" w14:textId="632D2519" w:rsidR="00325AF1" w:rsidRPr="000E2038" w:rsidRDefault="00325AF1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F760219" w14:textId="759925F7" w:rsidR="7A5BDACC" w:rsidRPr="000E2038" w:rsidRDefault="7A5BDACC" w:rsidP="00F529D1">
      <w:pPr>
        <w:pStyle w:val="PargrafodaLista"/>
        <w:spacing w:line="276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0C93FA" w14:textId="188AF5FC" w:rsidR="7A5BDACC" w:rsidRPr="000E2038" w:rsidRDefault="7A5BDACC" w:rsidP="00F529D1">
      <w:pPr>
        <w:pStyle w:val="PargrafodaLista"/>
        <w:spacing w:line="276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880097" w14:textId="5BE0A963" w:rsidR="7A5BDACC" w:rsidRPr="000E2038" w:rsidRDefault="7A5BDACC" w:rsidP="00F529D1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88CD4FB" w14:textId="3BCC4126" w:rsidR="7A5BDACC" w:rsidRPr="002A66F1" w:rsidRDefault="7A5BDACC" w:rsidP="002A66F1">
      <w:pPr>
        <w:pStyle w:val="Ttulo2"/>
      </w:pPr>
      <w:r w:rsidRPr="002A66F1">
        <w:lastRenderedPageBreak/>
        <w:t>Referencias</w:t>
      </w:r>
    </w:p>
    <w:p w14:paraId="58AD8019" w14:textId="2FA8B104" w:rsidR="00325AF1" w:rsidRPr="000E2038" w:rsidRDefault="00325AF1" w:rsidP="00F529D1">
      <w:pPr>
        <w:pStyle w:val="PargrafodaLista"/>
        <w:spacing w:line="276" w:lineRule="auto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A66F1">
        <w:rPr>
          <w:rStyle w:val="RefernciaIntensa"/>
        </w:rPr>
        <w:t>[1]</w:t>
      </w:r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Multisim</w:t>
      </w:r>
      <w:proofErr w:type="spellEnd"/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2" w:history="1">
        <w:r w:rsidRPr="000E2038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https://www.multisim.com/</w:t>
        </w:r>
      </w:hyperlink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14:paraId="6E1531DE" w14:textId="656E6F37" w:rsidR="7A5BDACC" w:rsidRPr="000E2038" w:rsidRDefault="7A5BDACC" w:rsidP="00F529D1">
      <w:pPr>
        <w:pStyle w:val="PargrafodaLista"/>
        <w:spacing w:line="276" w:lineRule="auto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ALEXANDER, C.K.; SADIKU, M.N. Fundamentos de Circuitos Elétricos. 5ª ed. Porto Alegre: Mc </w:t>
      </w:r>
      <w:proofErr w:type="spellStart"/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Graw</w:t>
      </w:r>
      <w:proofErr w:type="spellEnd"/>
      <w:r w:rsidRPr="000E20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-Hill, 2015.</w:t>
      </w:r>
    </w:p>
    <w:p w14:paraId="71102308" w14:textId="36E39C6F" w:rsidR="7A5BDACC" w:rsidRPr="000E2038" w:rsidRDefault="7A5BDACC" w:rsidP="00F529D1">
      <w:pPr>
        <w:pStyle w:val="PargrafodaLista"/>
        <w:spacing w:line="276" w:lineRule="auto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180F899" w14:textId="5DDBD413" w:rsidR="7A5BDACC" w:rsidRPr="000E2038" w:rsidRDefault="7A5BDACC" w:rsidP="00F529D1">
      <w:pPr>
        <w:pStyle w:val="PargrafodaLista"/>
        <w:spacing w:line="276" w:lineRule="auto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2A8BD78" w14:textId="521AB3BE" w:rsidR="7A5BDACC" w:rsidRPr="000E2038" w:rsidRDefault="7A5BDACC" w:rsidP="00F529D1">
      <w:pPr>
        <w:pStyle w:val="PargrafodaLista"/>
        <w:spacing w:line="276" w:lineRule="auto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7A5BDACC" w:rsidRPr="000E2038" w:rsidSect="00F95DE3">
      <w:headerReference w:type="default" r:id="rId33"/>
      <w:headerReference w:type="first" r:id="rId34"/>
      <w:pgSz w:w="11906" w:h="16838"/>
      <w:pgMar w:top="1701" w:right="1416" w:bottom="1134" w:left="1701" w:header="708" w:footer="720" w:gutter="0"/>
      <w:cols w:space="720"/>
      <w:titlePg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6BB532" w14:textId="77777777" w:rsidR="00450B79" w:rsidRDefault="00450B79">
      <w:r>
        <w:separator/>
      </w:r>
    </w:p>
  </w:endnote>
  <w:endnote w:type="continuationSeparator" w:id="0">
    <w:p w14:paraId="655F8546" w14:textId="77777777" w:rsidR="00450B79" w:rsidRDefault="00450B79">
      <w:r>
        <w:continuationSeparator/>
      </w:r>
    </w:p>
  </w:endnote>
  <w:endnote w:type="continuationNotice" w:id="1">
    <w:p w14:paraId="44CB4CC9" w14:textId="77777777" w:rsidR="00450B79" w:rsidRDefault="00450B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1C4F1E" w14:textId="77777777" w:rsidR="00450B79" w:rsidRDefault="00450B79">
      <w:r>
        <w:separator/>
      </w:r>
    </w:p>
  </w:footnote>
  <w:footnote w:type="continuationSeparator" w:id="0">
    <w:p w14:paraId="56FE5632" w14:textId="77777777" w:rsidR="00450B79" w:rsidRDefault="00450B79">
      <w:r>
        <w:continuationSeparator/>
      </w:r>
    </w:p>
  </w:footnote>
  <w:footnote w:type="continuationNotice" w:id="1">
    <w:p w14:paraId="368D750F" w14:textId="77777777" w:rsidR="00450B79" w:rsidRDefault="00450B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FEF7D" w14:textId="03ACFFFA" w:rsidR="009E16E1" w:rsidRDefault="009E16E1" w:rsidP="00415BCD">
    <w:pPr>
      <w:pStyle w:val="Cabealho"/>
      <w:tabs>
        <w:tab w:val="clear" w:pos="4419"/>
        <w:tab w:val="clear" w:pos="8838"/>
        <w:tab w:val="right" w:pos="8711"/>
      </w:tabs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01AA3CF5" wp14:editId="07777777">
              <wp:simplePos x="0" y="0"/>
              <wp:positionH relativeFrom="page">
                <wp:posOffset>6763385</wp:posOffset>
              </wp:positionH>
              <wp:positionV relativeFrom="paragraph">
                <wp:posOffset>635</wp:posOffset>
              </wp:positionV>
              <wp:extent cx="76200" cy="174625"/>
              <wp:effectExtent l="0" t="0" r="0" b="0"/>
              <wp:wrapSquare wrapText="largest"/>
              <wp:docPr id="8" name="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6200" cy="17462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E21C83" w14:textId="42A278F8" w:rsidR="009E16E1" w:rsidRDefault="009E16E1">
                          <w:pPr>
                            <w:pStyle w:val="Cabealh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AA3CF5" id="_x0000_t202" coordsize="21600,21600" o:spt="202" path="m,l,21600r21600,l21600,xe">
              <v:stroke joinstyle="miter"/>
              <v:path gradientshapeok="t" o:connecttype="rect"/>
            </v:shapetype>
            <v:shape id=" 1" o:spid="_x0000_s1026" type="#_x0000_t202" style="position:absolute;margin-left:532.55pt;margin-top:.05pt;width:6pt;height:13.75pt;z-index:25165824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" stroked="f">
              <v:fill opacity="0"/>
              <v:path arrowok="t"/>
              <v:textbox inset="0,0,0,0">
                <w:txbxContent>
                  <w:p w14:paraId="74E21C83" w14:textId="42A278F8" w:rsidR="009E16E1" w:rsidRDefault="009E16E1">
                    <w:pPr>
                      <w:pStyle w:val="Cabealho"/>
                    </w:pPr>
                  </w:p>
                </w:txbxContent>
              </v:textbox>
              <w10:wrap type="square" side="largest" anchorx="page"/>
            </v:shape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20" w:type="dxa"/>
      <w:tblInd w:w="-600" w:type="dxa"/>
      <w:tblLayout w:type="fixed"/>
      <w:tblLook w:val="0400" w:firstRow="0" w:lastRow="0" w:firstColumn="0" w:lastColumn="0" w:noHBand="0" w:noVBand="1"/>
    </w:tblPr>
    <w:tblGrid>
      <w:gridCol w:w="1571"/>
      <w:gridCol w:w="6625"/>
      <w:gridCol w:w="1524"/>
    </w:tblGrid>
    <w:tr w:rsidR="009E16E1" w14:paraId="0795D618" w14:textId="77777777" w:rsidTr="2E4971AF">
      <w:tc>
        <w:tcPr>
          <w:tcW w:w="1571" w:type="dxa"/>
          <w:vAlign w:val="center"/>
          <w:hideMark/>
        </w:tcPr>
        <w:p w14:paraId="7BE449FB" w14:textId="77777777" w:rsidR="009E16E1" w:rsidRDefault="009E16E1" w:rsidP="00F95DE3">
          <w:pPr>
            <w:ind w:left="514"/>
            <w:jc w:val="center"/>
          </w:pPr>
          <w:r>
            <w:rPr>
              <w:noProof/>
            </w:rPr>
            <w:drawing>
              <wp:inline distT="0" distB="0" distL="0" distR="0" wp14:anchorId="1A43197C" wp14:editId="04A57A04">
                <wp:extent cx="525780" cy="541020"/>
                <wp:effectExtent l="0" t="0" r="7620" b="0"/>
                <wp:docPr id="804955277" name="Imagem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780" cy="541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25" w:type="dxa"/>
          <w:vAlign w:val="center"/>
        </w:tcPr>
        <w:p w14:paraId="7FF72647" w14:textId="77777777" w:rsidR="009E16E1" w:rsidRDefault="009E16E1" w:rsidP="00F95DE3">
          <w:pPr>
            <w:jc w:val="center"/>
            <w:rPr>
              <w:b/>
            </w:rPr>
          </w:pPr>
          <w:r>
            <w:rPr>
              <w:b/>
            </w:rPr>
            <w:t>UNIVERSIDADE FEDERAL DE UBERLÂNDIA</w:t>
          </w:r>
        </w:p>
        <w:p w14:paraId="47847AFD" w14:textId="77777777" w:rsidR="009E16E1" w:rsidRDefault="009E16E1" w:rsidP="00F95DE3">
          <w:pPr>
            <w:pStyle w:val="CAPACurso"/>
          </w:pPr>
          <w:r w:rsidRPr="00414ACE">
            <w:t>FACULDADE DE ENGENHARIA ELÉTRICA</w:t>
          </w:r>
        </w:p>
        <w:p w14:paraId="406F05DD" w14:textId="77777777" w:rsidR="009E16E1" w:rsidRPr="00415BCD" w:rsidRDefault="009E16E1" w:rsidP="00F95DE3"/>
        <w:p w14:paraId="7E40D3D6" w14:textId="77777777" w:rsidR="009E16E1" w:rsidRPr="00415BCD" w:rsidRDefault="009E16E1" w:rsidP="00F95DE3"/>
        <w:p w14:paraId="180BAFCE" w14:textId="77777777" w:rsidR="009E16E1" w:rsidRDefault="009E16E1" w:rsidP="00F95DE3">
          <w:pPr>
            <w:jc w:val="center"/>
          </w:pPr>
        </w:p>
      </w:tc>
      <w:tc>
        <w:tcPr>
          <w:tcW w:w="1524" w:type="dxa"/>
          <w:vAlign w:val="center"/>
          <w:hideMark/>
        </w:tcPr>
        <w:p w14:paraId="13643D71" w14:textId="77777777" w:rsidR="009E16E1" w:rsidRDefault="009E16E1" w:rsidP="00F95DE3">
          <w:pPr>
            <w:jc w:val="center"/>
          </w:pPr>
          <w:r>
            <w:rPr>
              <w:noProof/>
            </w:rPr>
            <w:drawing>
              <wp:inline distT="0" distB="0" distL="0" distR="0" wp14:anchorId="6868D9D3" wp14:editId="4B03295D">
                <wp:extent cx="502920" cy="502920"/>
                <wp:effectExtent l="0" t="0" r="0" b="0"/>
                <wp:docPr id="1136662655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1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" cy="502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2A8113C" w14:textId="77777777" w:rsidR="009E16E1" w:rsidRDefault="009E16E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2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2" w15:restartNumberingAfterBreak="0">
    <w:nsid w:val="00000003"/>
    <w:multiLevelType w:val="singleLevel"/>
    <w:tmpl w:val="00000003"/>
    <w:name w:val="WW8Num2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1D2129"/>
        <w:sz w:val="21"/>
        <w:szCs w:val="21"/>
      </w:rPr>
    </w:lvl>
  </w:abstractNum>
  <w:abstractNum w:abstractNumId="3" w15:restartNumberingAfterBreak="0">
    <w:nsid w:val="061B648A"/>
    <w:multiLevelType w:val="hybridMultilevel"/>
    <w:tmpl w:val="A9128F0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FA194A"/>
    <w:multiLevelType w:val="hybridMultilevel"/>
    <w:tmpl w:val="D8DE78C0"/>
    <w:lvl w:ilvl="0" w:tplc="6DBA131E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077AA"/>
    <w:multiLevelType w:val="hybridMultilevel"/>
    <w:tmpl w:val="B8CAC7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7E2F46"/>
    <w:multiLevelType w:val="hybridMultilevel"/>
    <w:tmpl w:val="81E24AF0"/>
    <w:lvl w:ilvl="0" w:tplc="9914209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00" w:hanging="360"/>
      </w:pPr>
    </w:lvl>
    <w:lvl w:ilvl="2" w:tplc="0416001B" w:tentative="1">
      <w:start w:val="1"/>
      <w:numFmt w:val="lowerRoman"/>
      <w:lvlText w:val="%3."/>
      <w:lvlJc w:val="right"/>
      <w:pPr>
        <w:ind w:left="1920" w:hanging="180"/>
      </w:pPr>
    </w:lvl>
    <w:lvl w:ilvl="3" w:tplc="0416000F" w:tentative="1">
      <w:start w:val="1"/>
      <w:numFmt w:val="decimal"/>
      <w:lvlText w:val="%4."/>
      <w:lvlJc w:val="left"/>
      <w:pPr>
        <w:ind w:left="2640" w:hanging="360"/>
      </w:pPr>
    </w:lvl>
    <w:lvl w:ilvl="4" w:tplc="04160019" w:tentative="1">
      <w:start w:val="1"/>
      <w:numFmt w:val="lowerLetter"/>
      <w:lvlText w:val="%5."/>
      <w:lvlJc w:val="left"/>
      <w:pPr>
        <w:ind w:left="3360" w:hanging="360"/>
      </w:pPr>
    </w:lvl>
    <w:lvl w:ilvl="5" w:tplc="0416001B" w:tentative="1">
      <w:start w:val="1"/>
      <w:numFmt w:val="lowerRoman"/>
      <w:lvlText w:val="%6."/>
      <w:lvlJc w:val="right"/>
      <w:pPr>
        <w:ind w:left="4080" w:hanging="180"/>
      </w:pPr>
    </w:lvl>
    <w:lvl w:ilvl="6" w:tplc="0416000F" w:tentative="1">
      <w:start w:val="1"/>
      <w:numFmt w:val="decimal"/>
      <w:lvlText w:val="%7."/>
      <w:lvlJc w:val="left"/>
      <w:pPr>
        <w:ind w:left="4800" w:hanging="360"/>
      </w:pPr>
    </w:lvl>
    <w:lvl w:ilvl="7" w:tplc="04160019" w:tentative="1">
      <w:start w:val="1"/>
      <w:numFmt w:val="lowerLetter"/>
      <w:lvlText w:val="%8."/>
      <w:lvlJc w:val="left"/>
      <w:pPr>
        <w:ind w:left="5520" w:hanging="360"/>
      </w:pPr>
    </w:lvl>
    <w:lvl w:ilvl="8" w:tplc="0416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5D4B462F"/>
    <w:multiLevelType w:val="hybridMultilevel"/>
    <w:tmpl w:val="D72C434E"/>
    <w:lvl w:ilvl="0" w:tplc="3F46AF2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1D54429"/>
    <w:multiLevelType w:val="hybridMultilevel"/>
    <w:tmpl w:val="759A1A44"/>
    <w:lvl w:ilvl="0" w:tplc="1F4621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60837"/>
    <w:multiLevelType w:val="hybridMultilevel"/>
    <w:tmpl w:val="66E038E6"/>
    <w:lvl w:ilvl="0" w:tplc="949004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BC332E7"/>
    <w:multiLevelType w:val="hybridMultilevel"/>
    <w:tmpl w:val="B09CF4DE"/>
    <w:lvl w:ilvl="0" w:tplc="F3C67A84">
      <w:start w:val="1"/>
      <w:numFmt w:val="upperRoman"/>
      <w:lvlText w:val="%1."/>
      <w:lvlJc w:val="left"/>
      <w:pPr>
        <w:ind w:left="1440" w:hanging="720"/>
      </w:pPr>
      <w:rPr>
        <w:rFonts w:ascii="Times New Roman" w:hAnsi="Times New Roman" w:cs="Times New Roman" w:hint="default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3"/>
  </w:num>
  <w:num w:numId="6">
    <w:abstractNumId w:val="5"/>
  </w:num>
  <w:num w:numId="7">
    <w:abstractNumId w:val="10"/>
  </w:num>
  <w:num w:numId="8">
    <w:abstractNumId w:val="4"/>
  </w:num>
  <w:num w:numId="9">
    <w:abstractNumId w:val="9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291"/>
    <w:rsid w:val="00025555"/>
    <w:rsid w:val="00025C4C"/>
    <w:rsid w:val="000352D4"/>
    <w:rsid w:val="00043B3A"/>
    <w:rsid w:val="00091C66"/>
    <w:rsid w:val="000A5C92"/>
    <w:rsid w:val="000A701E"/>
    <w:rsid w:val="000A7FA9"/>
    <w:rsid w:val="000C7D44"/>
    <w:rsid w:val="000E2038"/>
    <w:rsid w:val="00132160"/>
    <w:rsid w:val="001434F7"/>
    <w:rsid w:val="001626D1"/>
    <w:rsid w:val="001D1E99"/>
    <w:rsid w:val="001D68F9"/>
    <w:rsid w:val="001F4186"/>
    <w:rsid w:val="002136AB"/>
    <w:rsid w:val="002301E7"/>
    <w:rsid w:val="00271074"/>
    <w:rsid w:val="00276833"/>
    <w:rsid w:val="002A0423"/>
    <w:rsid w:val="002A66F1"/>
    <w:rsid w:val="002E72D4"/>
    <w:rsid w:val="00300115"/>
    <w:rsid w:val="00305736"/>
    <w:rsid w:val="00321158"/>
    <w:rsid w:val="003256AD"/>
    <w:rsid w:val="00325AF1"/>
    <w:rsid w:val="00350023"/>
    <w:rsid w:val="0036513E"/>
    <w:rsid w:val="003D13D6"/>
    <w:rsid w:val="003D414E"/>
    <w:rsid w:val="003D7815"/>
    <w:rsid w:val="003F478F"/>
    <w:rsid w:val="00413AAE"/>
    <w:rsid w:val="004141AB"/>
    <w:rsid w:val="00414ACE"/>
    <w:rsid w:val="00415BCD"/>
    <w:rsid w:val="00420188"/>
    <w:rsid w:val="004309D0"/>
    <w:rsid w:val="00450B79"/>
    <w:rsid w:val="00460F98"/>
    <w:rsid w:val="00461E59"/>
    <w:rsid w:val="004656A4"/>
    <w:rsid w:val="00471E5F"/>
    <w:rsid w:val="0047378D"/>
    <w:rsid w:val="00486C1D"/>
    <w:rsid w:val="004B74E1"/>
    <w:rsid w:val="00566942"/>
    <w:rsid w:val="00571270"/>
    <w:rsid w:val="00573E5B"/>
    <w:rsid w:val="00612C55"/>
    <w:rsid w:val="00627BBB"/>
    <w:rsid w:val="00665BDC"/>
    <w:rsid w:val="00665F64"/>
    <w:rsid w:val="006667AA"/>
    <w:rsid w:val="00670222"/>
    <w:rsid w:val="00681291"/>
    <w:rsid w:val="00684ABA"/>
    <w:rsid w:val="006B5E42"/>
    <w:rsid w:val="006B77B2"/>
    <w:rsid w:val="006D00BB"/>
    <w:rsid w:val="007269C6"/>
    <w:rsid w:val="00786093"/>
    <w:rsid w:val="007A731C"/>
    <w:rsid w:val="007B17F8"/>
    <w:rsid w:val="008018D5"/>
    <w:rsid w:val="00882120"/>
    <w:rsid w:val="008B3531"/>
    <w:rsid w:val="008D2143"/>
    <w:rsid w:val="00900D57"/>
    <w:rsid w:val="009334AC"/>
    <w:rsid w:val="0094342F"/>
    <w:rsid w:val="00943FDE"/>
    <w:rsid w:val="0095615A"/>
    <w:rsid w:val="00994521"/>
    <w:rsid w:val="009A4DEA"/>
    <w:rsid w:val="009A7A17"/>
    <w:rsid w:val="009E16E1"/>
    <w:rsid w:val="009F3349"/>
    <w:rsid w:val="00A12DBB"/>
    <w:rsid w:val="00A27DA2"/>
    <w:rsid w:val="00AB06AC"/>
    <w:rsid w:val="00AE485B"/>
    <w:rsid w:val="00AF4276"/>
    <w:rsid w:val="00B408D5"/>
    <w:rsid w:val="00B416AC"/>
    <w:rsid w:val="00B670F1"/>
    <w:rsid w:val="00BD0095"/>
    <w:rsid w:val="00C06C79"/>
    <w:rsid w:val="00C22A09"/>
    <w:rsid w:val="00C31193"/>
    <w:rsid w:val="00C57512"/>
    <w:rsid w:val="00C800B7"/>
    <w:rsid w:val="00C8142D"/>
    <w:rsid w:val="00C968EA"/>
    <w:rsid w:val="00C97719"/>
    <w:rsid w:val="00CA0FB7"/>
    <w:rsid w:val="00CD1789"/>
    <w:rsid w:val="00CE6FFD"/>
    <w:rsid w:val="00CF056F"/>
    <w:rsid w:val="00D34107"/>
    <w:rsid w:val="00D77073"/>
    <w:rsid w:val="00DC2ABF"/>
    <w:rsid w:val="00DD261D"/>
    <w:rsid w:val="00DD709F"/>
    <w:rsid w:val="00E42BEC"/>
    <w:rsid w:val="00E43C8A"/>
    <w:rsid w:val="00E57190"/>
    <w:rsid w:val="00E7158B"/>
    <w:rsid w:val="00E80B91"/>
    <w:rsid w:val="00E82FC0"/>
    <w:rsid w:val="00EB6765"/>
    <w:rsid w:val="00EE6F17"/>
    <w:rsid w:val="00EF01BA"/>
    <w:rsid w:val="00F22329"/>
    <w:rsid w:val="00F37CE3"/>
    <w:rsid w:val="00F529D1"/>
    <w:rsid w:val="00F52DB9"/>
    <w:rsid w:val="00F549F3"/>
    <w:rsid w:val="00F74086"/>
    <w:rsid w:val="00F7795D"/>
    <w:rsid w:val="00F81AB5"/>
    <w:rsid w:val="00F95DE3"/>
    <w:rsid w:val="00FA1AC6"/>
    <w:rsid w:val="00FC191C"/>
    <w:rsid w:val="00FE535D"/>
    <w:rsid w:val="00FE60B6"/>
    <w:rsid w:val="00FE6BA3"/>
    <w:rsid w:val="039F3B56"/>
    <w:rsid w:val="0FBDA19E"/>
    <w:rsid w:val="11B6D295"/>
    <w:rsid w:val="25DF54BC"/>
    <w:rsid w:val="2E4971AF"/>
    <w:rsid w:val="2E649B07"/>
    <w:rsid w:val="520A095C"/>
    <w:rsid w:val="687BD4D0"/>
    <w:rsid w:val="7A5BDACC"/>
    <w:rsid w:val="7E5DB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C74FBEF"/>
  <w14:defaultImageDpi w14:val="32767"/>
  <w15:docId w15:val="{73D53A5B-15FB-2345-981E-F8A3CA5AD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pt-B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529D1"/>
  </w:style>
  <w:style w:type="paragraph" w:styleId="Ttulo1">
    <w:name w:val="heading 1"/>
    <w:basedOn w:val="Normal"/>
    <w:next w:val="Normal"/>
    <w:link w:val="Ttulo1Char"/>
    <w:uiPriority w:val="9"/>
    <w:qFormat/>
    <w:rsid w:val="00F529D1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A66F1"/>
    <w:pPr>
      <w:keepNext/>
      <w:keepLines/>
      <w:spacing w:before="160" w:after="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529D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529D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529D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F529D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F529D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F529D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F529D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  <w:rPr>
      <w:rFonts w:ascii="Symbol" w:hAnsi="Symbol" w:cs="Symbol" w:hint="default"/>
    </w:rPr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9z0">
    <w:name w:val="WW8Num9z0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hint="default"/>
    </w:rPr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Symbol" w:hAnsi="Symbol" w:cs="Symbol" w:hint="default"/>
    </w:rPr>
  </w:style>
  <w:style w:type="character" w:customStyle="1" w:styleId="WW8Num17z1">
    <w:name w:val="WW8Num17z1"/>
    <w:rPr>
      <w:rFonts w:ascii="Courier New" w:hAnsi="Courier New" w:cs="Courier New" w:hint="default"/>
    </w:rPr>
  </w:style>
  <w:style w:type="character" w:customStyle="1" w:styleId="WW8Num17z2">
    <w:name w:val="WW8Num17z2"/>
    <w:rPr>
      <w:rFonts w:ascii="Wingdings" w:hAnsi="Wingdings" w:cs="Wingdings" w:hint="default"/>
    </w:rPr>
  </w:style>
  <w:style w:type="character" w:customStyle="1" w:styleId="WW8Num18z0">
    <w:name w:val="WW8Num18z0"/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20z0">
    <w:name w:val="WW8Num20z0"/>
    <w:rPr>
      <w:rFonts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WW8Num22z0">
    <w:name w:val="WW8Num22z0"/>
    <w:rPr>
      <w:rFonts w:hint="default"/>
    </w:rPr>
  </w:style>
  <w:style w:type="character" w:customStyle="1" w:styleId="WW8Num23z0">
    <w:name w:val="WW8Num23z0"/>
    <w:rPr>
      <w:rFonts w:ascii="Symbol" w:hAnsi="Symbol" w:cs="Symbol" w:hint="default"/>
      <w:color w:val="1D2129"/>
      <w:sz w:val="21"/>
      <w:szCs w:val="21"/>
    </w:rPr>
  </w:style>
  <w:style w:type="character" w:customStyle="1" w:styleId="WW8Num23z1">
    <w:name w:val="WW8Num23z1"/>
    <w:rPr>
      <w:rFonts w:ascii="Courier New" w:hAnsi="Courier New" w:cs="Courier New" w:hint="default"/>
    </w:rPr>
  </w:style>
  <w:style w:type="character" w:customStyle="1" w:styleId="WW8Num23z2">
    <w:name w:val="WW8Num23z2"/>
    <w:rPr>
      <w:rFonts w:ascii="Wingdings" w:hAnsi="Wingdings" w:cs="Wingdings" w:hint="default"/>
    </w:rPr>
  </w:style>
  <w:style w:type="character" w:customStyle="1" w:styleId="WW8Num24z0">
    <w:name w:val="WW8Num24z0"/>
    <w:rPr>
      <w:rFonts w:hint="default"/>
    </w:rPr>
  </w:style>
  <w:style w:type="character" w:customStyle="1" w:styleId="WW8Num25z0">
    <w:name w:val="WW8Num25z0"/>
    <w:rPr>
      <w:rFonts w:hint="default"/>
    </w:rPr>
  </w:style>
  <w:style w:type="character" w:customStyle="1" w:styleId="WW8Num26z0">
    <w:name w:val="WW8Num26z0"/>
    <w:rPr>
      <w:rFonts w:hint="default"/>
    </w:rPr>
  </w:style>
  <w:style w:type="character" w:customStyle="1" w:styleId="WW8Num27z0">
    <w:name w:val="WW8Num27z0"/>
    <w:rPr>
      <w:rFonts w:hint="default"/>
    </w:rPr>
  </w:style>
  <w:style w:type="character" w:customStyle="1" w:styleId="WW8Num28z0">
    <w:name w:val="WW8Num28z0"/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  <w:rPr>
      <w:rFonts w:hint="default"/>
    </w:rPr>
  </w:style>
  <w:style w:type="character" w:customStyle="1" w:styleId="WW8Num31z0">
    <w:name w:val="WW8Num31z0"/>
    <w:rPr>
      <w:rFonts w:hint="default"/>
    </w:rPr>
  </w:style>
  <w:style w:type="character" w:customStyle="1" w:styleId="WW8Num32z0">
    <w:name w:val="WW8Num32z0"/>
    <w:rPr>
      <w:rFonts w:hint="default"/>
    </w:rPr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  <w:rPr>
      <w:rFonts w:hint="default"/>
    </w:rPr>
  </w:style>
  <w:style w:type="character" w:customStyle="1" w:styleId="WW8Num34z0">
    <w:name w:val="WW8Num34z0"/>
    <w:rPr>
      <w:rFonts w:hint="default"/>
    </w:rPr>
  </w:style>
  <w:style w:type="character" w:customStyle="1" w:styleId="WW8Num35z0">
    <w:name w:val="WW8Num35z0"/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F529D1"/>
    <w:rPr>
      <w:b/>
      <w:bCs/>
    </w:rPr>
  </w:style>
  <w:style w:type="character" w:customStyle="1" w:styleId="textexposedshow">
    <w:name w:val="text_exposed_show"/>
  </w:style>
  <w:style w:type="paragraph" w:customStyle="1" w:styleId="Ttulo10">
    <w:name w:val="Título1"/>
    <w:basedOn w:val="Normal"/>
    <w:next w:val="Corpodetexto"/>
    <w:pPr>
      <w:keepNext/>
      <w:spacing w:before="240"/>
    </w:pPr>
    <w:rPr>
      <w:rFonts w:ascii="Arial" w:eastAsia="Microsoft YaHei" w:hAnsi="Arial" w:cs="Mangal"/>
      <w:sz w:val="28"/>
      <w:szCs w:val="28"/>
    </w:rPr>
  </w:style>
  <w:style w:type="paragraph" w:styleId="Corpodetexto">
    <w:name w:val="Body Text"/>
    <w:basedOn w:val="Normal"/>
    <w:pPr>
      <w:jc w:val="both"/>
    </w:pPr>
  </w:style>
  <w:style w:type="paragraph" w:styleId="Lista">
    <w:name w:val="List"/>
    <w:basedOn w:val="Corpodetexto"/>
    <w:rPr>
      <w:rFonts w:cs="Mangal"/>
    </w:rPr>
  </w:style>
  <w:style w:type="paragraph" w:customStyle="1" w:styleId="Legenda1">
    <w:name w:val="Legenda1"/>
    <w:basedOn w:val="Normal"/>
    <w:next w:val="Normal"/>
    <w:rPr>
      <w:bCs/>
      <w:szCs w:val="20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tulo">
    <w:name w:val="Title"/>
    <w:basedOn w:val="Normal"/>
    <w:next w:val="Normal"/>
    <w:link w:val="TtuloChar"/>
    <w:uiPriority w:val="10"/>
    <w:qFormat/>
    <w:rsid w:val="00F529D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F529D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gradecimentosTitulo">
    <w:name w:val="AgradecimentosTitulo"/>
    <w:basedOn w:val="Normal"/>
    <w:next w:val="Normal"/>
    <w:pPr>
      <w:keepNext/>
      <w:tabs>
        <w:tab w:val="right" w:pos="9061"/>
      </w:tabs>
      <w:spacing w:before="240" w:after="60"/>
      <w:jc w:val="center"/>
    </w:pPr>
    <w:rPr>
      <w:b/>
      <w:bCs/>
      <w:caps/>
      <w:kern w:val="1"/>
      <w:sz w:val="28"/>
      <w:szCs w:val="28"/>
    </w:rPr>
  </w:style>
  <w:style w:type="paragraph" w:customStyle="1" w:styleId="Dedicatria">
    <w:name w:val="Dedicatória"/>
    <w:basedOn w:val="Normal"/>
    <w:next w:val="Normal"/>
    <w:rPr>
      <w:sz w:val="22"/>
      <w:szCs w:val="22"/>
    </w:rPr>
  </w:style>
  <w:style w:type="paragraph" w:customStyle="1" w:styleId="Epgrafe">
    <w:name w:val="Epígrafe"/>
    <w:basedOn w:val="Normal"/>
    <w:next w:val="Normal"/>
    <w:pPr>
      <w:jc w:val="right"/>
    </w:pPr>
    <w:rPr>
      <w:sz w:val="22"/>
      <w:szCs w:val="22"/>
    </w:rPr>
  </w:style>
  <w:style w:type="paragraph" w:customStyle="1" w:styleId="Negrito">
    <w:name w:val="Negrito"/>
    <w:basedOn w:val="Normal"/>
    <w:next w:val="Normal"/>
    <w:rPr>
      <w:b/>
      <w:sz w:val="22"/>
      <w:szCs w:val="22"/>
    </w:rPr>
  </w:style>
  <w:style w:type="paragraph" w:customStyle="1" w:styleId="CAPANomeInstituicao">
    <w:name w:val="CAPA_NomeInstituicao"/>
    <w:basedOn w:val="Normal"/>
    <w:next w:val="Normal"/>
    <w:pPr>
      <w:jc w:val="center"/>
    </w:pPr>
    <w:rPr>
      <w:b/>
      <w:sz w:val="32"/>
      <w:szCs w:val="32"/>
    </w:rPr>
  </w:style>
  <w:style w:type="paragraph" w:customStyle="1" w:styleId="CAPAPrograma">
    <w:name w:val="CAPA_Programa"/>
    <w:basedOn w:val="Normal"/>
    <w:next w:val="Normal"/>
    <w:pPr>
      <w:jc w:val="center"/>
    </w:pPr>
    <w:rPr>
      <w:b/>
      <w:sz w:val="28"/>
      <w:szCs w:val="28"/>
    </w:rPr>
  </w:style>
  <w:style w:type="paragraph" w:customStyle="1" w:styleId="CAPACurso">
    <w:name w:val="CAPA_Curso"/>
    <w:basedOn w:val="Normal"/>
    <w:next w:val="Normal"/>
    <w:pPr>
      <w:jc w:val="center"/>
    </w:pPr>
    <w:rPr>
      <w:b/>
    </w:rPr>
  </w:style>
  <w:style w:type="paragraph" w:customStyle="1" w:styleId="CapaFRNomeAutor">
    <w:name w:val="Capa&amp;FR_NomeAutor"/>
    <w:basedOn w:val="Normal"/>
    <w:next w:val="Normal"/>
    <w:pPr>
      <w:jc w:val="center"/>
    </w:pPr>
    <w:rPr>
      <w:b/>
      <w:sz w:val="28"/>
      <w:szCs w:val="28"/>
    </w:rPr>
  </w:style>
  <w:style w:type="paragraph" w:customStyle="1" w:styleId="CAPAFRTituloNormal">
    <w:name w:val="CAPA&amp;FR_Titulo_Normal"/>
    <w:basedOn w:val="CapaFRNomeAutor"/>
    <w:rPr>
      <w:sz w:val="32"/>
    </w:rPr>
  </w:style>
  <w:style w:type="paragraph" w:customStyle="1" w:styleId="CAPAFRTituloExtenso">
    <w:name w:val="CAPA&amp;FR_Titulo_Extenso"/>
    <w:basedOn w:val="CAPAFRTituloNormal"/>
    <w:next w:val="Normal"/>
    <w:rPr>
      <w:sz w:val="28"/>
    </w:rPr>
  </w:style>
  <w:style w:type="paragraph" w:customStyle="1" w:styleId="CAPAFRSubTituloNormal">
    <w:name w:val="CAPA&amp;FR_SubTitulo_Normal"/>
    <w:basedOn w:val="Normal"/>
    <w:next w:val="Normal"/>
    <w:pPr>
      <w:jc w:val="center"/>
    </w:pPr>
    <w:rPr>
      <w:b/>
      <w:sz w:val="28"/>
      <w:szCs w:val="28"/>
    </w:rPr>
  </w:style>
  <w:style w:type="paragraph" w:customStyle="1" w:styleId="CAPAFRSubTituloExtenso">
    <w:name w:val="CAPA&amp;FR_SubTitulo_Extenso"/>
    <w:basedOn w:val="CAPAFRSubTituloNormal"/>
    <w:next w:val="Normal"/>
    <w:rPr>
      <w:sz w:val="24"/>
    </w:rPr>
  </w:style>
  <w:style w:type="paragraph" w:customStyle="1" w:styleId="CapaFRAnoLocal">
    <w:name w:val="Capa&amp;FR_Ano_Local"/>
    <w:basedOn w:val="Normal"/>
    <w:next w:val="Normal"/>
    <w:pPr>
      <w:jc w:val="center"/>
    </w:pPr>
    <w:rPr>
      <w:sz w:val="28"/>
      <w:szCs w:val="28"/>
    </w:rPr>
  </w:style>
  <w:style w:type="paragraph" w:customStyle="1" w:styleId="FRNotaOrientador">
    <w:name w:val="FR_NotaOrientador"/>
    <w:basedOn w:val="Normal"/>
    <w:next w:val="Normal"/>
  </w:style>
  <w:style w:type="paragraph" w:customStyle="1" w:styleId="TATermoDeAprovacao">
    <w:name w:val="TA_TermoDeAprovacao"/>
    <w:basedOn w:val="Normal"/>
    <w:next w:val="Normal"/>
    <w:pPr>
      <w:jc w:val="center"/>
    </w:pPr>
    <w:rPr>
      <w:szCs w:val="22"/>
    </w:rPr>
  </w:style>
  <w:style w:type="paragraph" w:customStyle="1" w:styleId="TATipoTrabalho">
    <w:name w:val="TA_TipoTrabalho"/>
    <w:basedOn w:val="Normal"/>
    <w:next w:val="Normal"/>
    <w:pPr>
      <w:jc w:val="center"/>
    </w:pPr>
  </w:style>
  <w:style w:type="paragraph" w:customStyle="1" w:styleId="TABancaExaminadora">
    <w:name w:val="TA_BancaExaminadora"/>
    <w:basedOn w:val="Normal"/>
    <w:next w:val="Normal"/>
  </w:style>
  <w:style w:type="paragraph" w:customStyle="1" w:styleId="Legendadefigura">
    <w:name w:val="Legenda de figura"/>
    <w:basedOn w:val="Normal"/>
    <w:next w:val="Normal"/>
    <w:pPr>
      <w:spacing w:line="360" w:lineRule="auto"/>
      <w:jc w:val="center"/>
    </w:pPr>
    <w:rPr>
      <w:szCs w:val="32"/>
    </w:rPr>
  </w:style>
  <w:style w:type="paragraph" w:customStyle="1" w:styleId="Legendadequadro">
    <w:name w:val="Legenda de quadro"/>
    <w:basedOn w:val="Normal"/>
    <w:next w:val="Normal"/>
    <w:pPr>
      <w:spacing w:line="360" w:lineRule="auto"/>
      <w:jc w:val="both"/>
    </w:pPr>
    <w:rPr>
      <w:szCs w:val="32"/>
    </w:rPr>
  </w:style>
  <w:style w:type="paragraph" w:customStyle="1" w:styleId="Legendadetabela">
    <w:name w:val="Legenda de tabela"/>
    <w:basedOn w:val="Normal"/>
    <w:next w:val="Normal"/>
    <w:pPr>
      <w:spacing w:line="360" w:lineRule="auto"/>
      <w:jc w:val="both"/>
    </w:pPr>
    <w:rPr>
      <w:szCs w:val="32"/>
    </w:rPr>
  </w:style>
  <w:style w:type="paragraph" w:customStyle="1" w:styleId="Sumario">
    <w:name w:val="Sumario"/>
    <w:basedOn w:val="Normal"/>
    <w:next w:val="Normal"/>
    <w:pPr>
      <w:jc w:val="center"/>
    </w:pPr>
    <w:rPr>
      <w:b/>
      <w:sz w:val="28"/>
      <w:szCs w:val="32"/>
    </w:rPr>
  </w:style>
  <w:style w:type="paragraph" w:customStyle="1" w:styleId="ndicedeilustraes1">
    <w:name w:val="Índice de ilustrações1"/>
    <w:basedOn w:val="Normal"/>
    <w:next w:val="Normal"/>
  </w:style>
  <w:style w:type="paragraph" w:customStyle="1" w:styleId="AgradecimentosFrase">
    <w:name w:val="AgradecimentosFrase"/>
    <w:basedOn w:val="Normal"/>
    <w:pPr>
      <w:spacing w:line="360" w:lineRule="auto"/>
      <w:jc w:val="both"/>
    </w:pPr>
  </w:style>
  <w:style w:type="paragraph" w:styleId="Sumrio1">
    <w:name w:val="toc 1"/>
    <w:basedOn w:val="Ttulo1"/>
    <w:next w:val="Normal"/>
    <w:uiPriority w:val="39"/>
    <w:pPr>
      <w:keepNext w:val="0"/>
      <w:keepLines w:val="0"/>
      <w:pBdr>
        <w:bottom w:val="none" w:sz="0" w:space="0" w:color="auto"/>
      </w:pBdr>
      <w:spacing w:before="120" w:after="120" w:line="264" w:lineRule="auto"/>
      <w:outlineLvl w:val="9"/>
    </w:pPr>
    <w:rPr>
      <w:rFonts w:asciiTheme="minorHAnsi" w:eastAsiaTheme="minorEastAsia" w:hAnsiTheme="minorHAnsi" w:cstheme="minorHAnsi"/>
      <w:b/>
      <w:bCs/>
      <w:caps/>
      <w:color w:val="auto"/>
      <w:sz w:val="20"/>
      <w:szCs w:val="20"/>
    </w:rPr>
  </w:style>
  <w:style w:type="paragraph" w:styleId="Sumrio2">
    <w:name w:val="toc 2"/>
    <w:basedOn w:val="Ttulo2"/>
    <w:next w:val="Normal"/>
    <w:link w:val="Sumrio2Char"/>
    <w:uiPriority w:val="39"/>
    <w:pPr>
      <w:keepNext w:val="0"/>
      <w:keepLines w:val="0"/>
      <w:spacing w:before="0" w:line="264" w:lineRule="auto"/>
      <w:ind w:left="210"/>
      <w:outlineLvl w:val="9"/>
    </w:pPr>
    <w:rPr>
      <w:rFonts w:asciiTheme="minorHAnsi" w:eastAsiaTheme="minorEastAsia" w:hAnsiTheme="minorHAnsi" w:cstheme="minorHAnsi"/>
      <w:smallCaps/>
      <w:color w:val="auto"/>
      <w:sz w:val="20"/>
      <w:szCs w:val="20"/>
    </w:rPr>
  </w:style>
  <w:style w:type="paragraph" w:styleId="Sumrio3">
    <w:name w:val="toc 3"/>
    <w:basedOn w:val="Ttulo3"/>
    <w:next w:val="Normal"/>
    <w:uiPriority w:val="39"/>
    <w:pPr>
      <w:keepNext w:val="0"/>
      <w:keepLines w:val="0"/>
      <w:spacing w:before="0" w:line="264" w:lineRule="auto"/>
      <w:ind w:left="420"/>
      <w:outlineLvl w:val="9"/>
    </w:pPr>
    <w:rPr>
      <w:rFonts w:asciiTheme="minorHAnsi" w:eastAsiaTheme="minorEastAsia" w:hAnsiTheme="minorHAnsi" w:cstheme="minorHAnsi"/>
      <w:i/>
      <w:iCs/>
      <w:color w:val="auto"/>
      <w:sz w:val="20"/>
      <w:szCs w:val="20"/>
    </w:rPr>
  </w:style>
  <w:style w:type="paragraph" w:styleId="Sumrio4">
    <w:name w:val="toc 4"/>
    <w:basedOn w:val="Ttulo4"/>
    <w:next w:val="Normal"/>
    <w:pPr>
      <w:keepNext w:val="0"/>
      <w:keepLines w:val="0"/>
      <w:spacing w:before="0"/>
      <w:ind w:left="630"/>
      <w:outlineLvl w:val="9"/>
    </w:pPr>
    <w:rPr>
      <w:rFonts w:asciiTheme="minorHAnsi" w:eastAsiaTheme="minorEastAsia" w:hAnsiTheme="minorHAnsi" w:cstheme="minorHAnsi"/>
      <w:sz w:val="18"/>
      <w:szCs w:val="18"/>
    </w:rPr>
  </w:style>
  <w:style w:type="paragraph" w:styleId="Sumrio5">
    <w:name w:val="toc 5"/>
    <w:basedOn w:val="Ttulo5"/>
    <w:next w:val="Normal"/>
    <w:pPr>
      <w:keepNext w:val="0"/>
      <w:keepLines w:val="0"/>
      <w:spacing w:before="0"/>
      <w:ind w:left="840"/>
      <w:outlineLvl w:val="9"/>
    </w:pPr>
    <w:rPr>
      <w:rFonts w:asciiTheme="minorHAnsi" w:eastAsiaTheme="minorEastAsia" w:hAnsiTheme="minorHAnsi" w:cstheme="minorHAnsi"/>
      <w:i w:val="0"/>
      <w:iCs w:val="0"/>
      <w:sz w:val="18"/>
      <w:szCs w:val="18"/>
    </w:rPr>
  </w:style>
  <w:style w:type="paragraph" w:styleId="Sumrio6">
    <w:name w:val="toc 6"/>
    <w:basedOn w:val="Ttulo6"/>
    <w:next w:val="Normal"/>
    <w:pPr>
      <w:keepNext w:val="0"/>
      <w:keepLines w:val="0"/>
      <w:spacing w:before="0"/>
      <w:ind w:left="1050"/>
      <w:outlineLvl w:val="9"/>
    </w:pPr>
    <w:rPr>
      <w:rFonts w:asciiTheme="minorHAnsi" w:eastAsiaTheme="minorEastAsia" w:hAnsiTheme="minorHAnsi" w:cstheme="minorHAnsi"/>
      <w:color w:val="auto"/>
      <w:sz w:val="18"/>
      <w:szCs w:val="18"/>
    </w:rPr>
  </w:style>
  <w:style w:type="paragraph" w:styleId="Sumrio7">
    <w:name w:val="toc 7"/>
    <w:basedOn w:val="Ttulo7"/>
    <w:next w:val="Normal"/>
    <w:pPr>
      <w:keepNext w:val="0"/>
      <w:keepLines w:val="0"/>
      <w:spacing w:before="0"/>
      <w:ind w:left="1260"/>
      <w:outlineLvl w:val="9"/>
    </w:pPr>
    <w:rPr>
      <w:rFonts w:asciiTheme="minorHAnsi" w:eastAsiaTheme="minorEastAsia" w:hAnsiTheme="minorHAnsi" w:cstheme="minorHAnsi"/>
      <w:i w:val="0"/>
      <w:iCs w:val="0"/>
      <w:color w:val="auto"/>
      <w:sz w:val="18"/>
      <w:szCs w:val="18"/>
    </w:rPr>
  </w:style>
  <w:style w:type="paragraph" w:styleId="Sumrio8">
    <w:name w:val="toc 8"/>
    <w:basedOn w:val="Ttulo8"/>
    <w:next w:val="Normal"/>
    <w:pPr>
      <w:keepNext w:val="0"/>
      <w:keepLines w:val="0"/>
      <w:spacing w:before="0"/>
      <w:ind w:left="1470"/>
      <w:outlineLvl w:val="9"/>
    </w:pPr>
    <w:rPr>
      <w:rFonts w:asciiTheme="minorHAnsi" w:eastAsiaTheme="minorEastAsia" w:hAnsiTheme="minorHAnsi" w:cstheme="minorHAnsi"/>
      <w:smallCaps w:val="0"/>
      <w:color w:val="auto"/>
      <w:sz w:val="18"/>
      <w:szCs w:val="18"/>
    </w:rPr>
  </w:style>
  <w:style w:type="paragraph" w:styleId="Sumrio9">
    <w:name w:val="toc 9"/>
    <w:basedOn w:val="Ttulo9"/>
    <w:next w:val="Normal"/>
    <w:pPr>
      <w:keepNext w:val="0"/>
      <w:keepLines w:val="0"/>
      <w:spacing w:before="0"/>
      <w:ind w:left="1680"/>
      <w:outlineLvl w:val="9"/>
    </w:pPr>
    <w:rPr>
      <w:rFonts w:asciiTheme="minorHAnsi" w:eastAsiaTheme="minorEastAsia" w:hAnsiTheme="minorHAnsi" w:cstheme="minorHAnsi"/>
      <w:i w:val="0"/>
      <w:iCs w:val="0"/>
      <w:smallCaps w:val="0"/>
      <w:color w:val="auto"/>
      <w:sz w:val="18"/>
      <w:szCs w:val="18"/>
    </w:rPr>
  </w:style>
  <w:style w:type="paragraph" w:customStyle="1" w:styleId="ResumoFrase">
    <w:name w:val="ResumoFrase"/>
    <w:basedOn w:val="Normal"/>
    <w:next w:val="Normal"/>
    <w:pPr>
      <w:jc w:val="both"/>
    </w:pPr>
  </w:style>
  <w:style w:type="paragraph" w:customStyle="1" w:styleId="RESUMO">
    <w:name w:val="RESUMO"/>
    <w:basedOn w:val="AgradecimentosTitulo"/>
    <w:pPr>
      <w:ind w:left="3960"/>
    </w:pPr>
  </w:style>
  <w:style w:type="paragraph" w:styleId="Textodenotaderodap">
    <w:name w:val="footnote text"/>
    <w:basedOn w:val="Normal"/>
    <w:rPr>
      <w:sz w:val="20"/>
      <w:szCs w:val="20"/>
    </w:rPr>
  </w:style>
  <w:style w:type="paragraph" w:customStyle="1" w:styleId="TextosemFormatao1">
    <w:name w:val="Texto sem Formatação1"/>
    <w:basedOn w:val="Normal"/>
    <w:rPr>
      <w:rFonts w:ascii="Courier New" w:hAnsi="Courier New" w:cs="Courier New"/>
      <w:sz w:val="20"/>
      <w:szCs w:val="20"/>
    </w:rPr>
  </w:style>
  <w:style w:type="paragraph" w:customStyle="1" w:styleId="Contedodequadro">
    <w:name w:val="Conteúdo de quadro"/>
    <w:basedOn w:val="Corpodetexto"/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table" w:styleId="Tabelacomgrade">
    <w:name w:val="Table Grid"/>
    <w:basedOn w:val="Tabelanormal"/>
    <w:uiPriority w:val="59"/>
    <w:rsid w:val="00E57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bealhodoSumrio1">
    <w:name w:val="Cabeçalho do Sumário1"/>
    <w:basedOn w:val="Ttulo1"/>
    <w:next w:val="Normal"/>
    <w:uiPriority w:val="39"/>
    <w:unhideWhenUsed/>
    <w:rsid w:val="006B5E42"/>
    <w:pPr>
      <w:spacing w:before="480" w:after="0" w:line="276" w:lineRule="auto"/>
      <w:outlineLvl w:val="9"/>
    </w:pPr>
    <w:rPr>
      <w:caps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2A66F1"/>
    <w:pPr>
      <w:spacing w:before="120" w:after="240" w:line="240" w:lineRule="auto"/>
      <w:jc w:val="center"/>
    </w:pPr>
    <w:rPr>
      <w:rFonts w:ascii="Times New Roman" w:hAnsi="Times New Roman"/>
      <w:b/>
      <w:bCs/>
      <w:color w:val="404040" w:themeColor="text1" w:themeTint="BF"/>
      <w:sz w:val="24"/>
      <w:szCs w:val="20"/>
    </w:rPr>
  </w:style>
  <w:style w:type="paragraph" w:styleId="PargrafodaLista">
    <w:name w:val="List Paragraph"/>
    <w:basedOn w:val="Normal"/>
    <w:uiPriority w:val="34"/>
    <w:qFormat/>
    <w:rsid w:val="006B5E42"/>
    <w:pPr>
      <w:ind w:left="720"/>
      <w:contextualSpacing/>
    </w:pPr>
  </w:style>
  <w:style w:type="character" w:customStyle="1" w:styleId="TtulodoLivro1">
    <w:name w:val="Título do Livro1"/>
    <w:basedOn w:val="Fontepargpadro"/>
    <w:uiPriority w:val="33"/>
    <w:rsid w:val="006B5E42"/>
    <w:rPr>
      <w:b/>
      <w:bCs/>
      <w:smallCaps/>
      <w:spacing w:val="5"/>
    </w:rPr>
  </w:style>
  <w:style w:type="character" w:customStyle="1" w:styleId="normaltextrun">
    <w:name w:val="normaltextrun"/>
    <w:basedOn w:val="Fontepargpadro"/>
    <w:rsid w:val="00486C1D"/>
  </w:style>
  <w:style w:type="character" w:customStyle="1" w:styleId="eop">
    <w:name w:val="eop"/>
    <w:basedOn w:val="Fontepargpadro"/>
    <w:rsid w:val="00486C1D"/>
  </w:style>
  <w:style w:type="character" w:styleId="MenoPendente">
    <w:name w:val="Unresolved Mention"/>
    <w:basedOn w:val="Fontepargpadro"/>
    <w:uiPriority w:val="99"/>
    <w:semiHidden/>
    <w:unhideWhenUsed/>
    <w:rsid w:val="00325A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25AF1"/>
    <w:rPr>
      <w:color w:val="954F72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F529D1"/>
    <w:pPr>
      <w:outlineLvl w:val="9"/>
    </w:pPr>
  </w:style>
  <w:style w:type="character" w:customStyle="1" w:styleId="Ttulo1Char">
    <w:name w:val="Título 1 Char"/>
    <w:basedOn w:val="Fontepargpadro"/>
    <w:link w:val="Ttulo1"/>
    <w:uiPriority w:val="9"/>
    <w:rsid w:val="00F529D1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2A66F1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F529D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F529D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529D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rsid w:val="00F529D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sid w:val="00F529D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sid w:val="00F529D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rsid w:val="00F529D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customStyle="1" w:styleId="TtuloChar">
    <w:name w:val="Título Char"/>
    <w:basedOn w:val="Fontepargpadro"/>
    <w:link w:val="Ttulo"/>
    <w:uiPriority w:val="10"/>
    <w:rsid w:val="00F529D1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SubttuloChar">
    <w:name w:val="Subtítulo Char"/>
    <w:basedOn w:val="Fontepargpadro"/>
    <w:link w:val="Subttulo"/>
    <w:uiPriority w:val="11"/>
    <w:rsid w:val="00F529D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nfase">
    <w:name w:val="Emphasis"/>
    <w:basedOn w:val="Fontepargpadro"/>
    <w:uiPriority w:val="20"/>
    <w:qFormat/>
    <w:rsid w:val="00F529D1"/>
    <w:rPr>
      <w:i/>
      <w:iCs/>
    </w:rPr>
  </w:style>
  <w:style w:type="paragraph" w:styleId="SemEspaamento">
    <w:name w:val="No Spacing"/>
    <w:uiPriority w:val="1"/>
    <w:qFormat/>
    <w:rsid w:val="00F529D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F529D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F529D1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529D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529D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F529D1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F529D1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F529D1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F529D1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F529D1"/>
    <w:rPr>
      <w:b/>
      <w:bCs/>
      <w:smallCaps/>
    </w:rPr>
  </w:style>
  <w:style w:type="paragraph" w:customStyle="1" w:styleId="ABNT">
    <w:name w:val="ABNT"/>
    <w:basedOn w:val="Sumrio3"/>
    <w:link w:val="ABNTChar"/>
    <w:qFormat/>
    <w:rsid w:val="000E2038"/>
    <w:pPr>
      <w:tabs>
        <w:tab w:val="right" w:leader="dot" w:pos="8779"/>
      </w:tabs>
      <w:spacing w:before="120" w:after="120" w:line="360" w:lineRule="auto"/>
      <w:ind w:left="0"/>
      <w:jc w:val="both"/>
    </w:pPr>
    <w:rPr>
      <w:rFonts w:ascii="Times New Roman" w:hAnsi="Times New Roman" w:cs="Times New Roman"/>
      <w:b/>
      <w:i w:val="0"/>
      <w:noProof/>
      <w:color w:val="000000" w:themeColor="text1"/>
      <w:sz w:val="28"/>
      <w:szCs w:val="28"/>
    </w:rPr>
  </w:style>
  <w:style w:type="character" w:customStyle="1" w:styleId="Sumrio2Char">
    <w:name w:val="Sumário 2 Char"/>
    <w:basedOn w:val="Ttulo2Char"/>
    <w:link w:val="Sumrio2"/>
    <w:uiPriority w:val="39"/>
    <w:rsid w:val="000E2038"/>
    <w:rPr>
      <w:rFonts w:ascii="Times New Roman" w:eastAsiaTheme="majorEastAsia" w:hAnsi="Times New Roman" w:cstheme="minorHAnsi"/>
      <w:smallCaps/>
      <w:color w:val="000000" w:themeColor="text1"/>
      <w:sz w:val="20"/>
      <w:szCs w:val="20"/>
    </w:rPr>
  </w:style>
  <w:style w:type="character" w:customStyle="1" w:styleId="ABNTChar">
    <w:name w:val="ABNT Char"/>
    <w:basedOn w:val="Sumrio2Char"/>
    <w:link w:val="ABNT"/>
    <w:rsid w:val="000E2038"/>
    <w:rPr>
      <w:rFonts w:ascii="Times New Roman" w:eastAsiaTheme="majorEastAsia" w:hAnsi="Times New Roman" w:cs="Times New Roman"/>
      <w:b/>
      <w:iCs/>
      <w:smallCaps w:val="0"/>
      <w:noProof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multisim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1ADD6-9BD9-48CE-8045-2646085A5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1</Pages>
  <Words>1495</Words>
  <Characters>8073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relatório</vt:lpstr>
    </vt:vector>
  </TitlesOfParts>
  <Company/>
  <LinksUpToDate>false</LinksUpToDate>
  <CharactersWithSpaces>9549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relatório</dc:title>
  <dc:subject/>
  <dc:creator>R92961</dc:creator>
  <cp:keywords/>
  <cp:lastModifiedBy>PC</cp:lastModifiedBy>
  <cp:revision>33</cp:revision>
  <cp:lastPrinted>2019-09-21T19:05:00Z</cp:lastPrinted>
  <dcterms:created xsi:type="dcterms:W3CDTF">2018-10-04T01:05:00Z</dcterms:created>
  <dcterms:modified xsi:type="dcterms:W3CDTF">2019-09-21T19:12:00Z</dcterms:modified>
</cp:coreProperties>
</file>